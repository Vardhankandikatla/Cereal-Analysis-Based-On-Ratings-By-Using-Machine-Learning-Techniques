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B82F3A">
      <w:pPr>
        <w:pStyle w:val="2"/>
        <w:spacing w:before="58"/>
        <w:ind w:left="567" w:hanging="425"/>
        <w:jc w:val="center"/>
      </w:pPr>
      <w:r>
        <w:t>CEREAL ANALYSIS BASED ON RATINGS USING MACHINE LEARNING TECHNIQUES</w:t>
      </w:r>
    </w:p>
    <w:p w14:paraId="176B912A">
      <w:pPr>
        <w:spacing w:before="253"/>
        <w:ind w:left="1785"/>
        <w:rPr>
          <w:sz w:val="28"/>
        </w:rPr>
      </w:pPr>
      <w:r>
        <w:rPr>
          <w:sz w:val="28"/>
        </w:rPr>
        <w:t>AN</w:t>
      </w:r>
      <w:r>
        <w:rPr>
          <w:spacing w:val="-11"/>
          <w:sz w:val="28"/>
        </w:rPr>
        <w:t xml:space="preserve"> </w:t>
      </w:r>
      <w:r>
        <w:rPr>
          <w:sz w:val="28"/>
        </w:rPr>
        <w:t>INDUSTRY</w:t>
      </w:r>
      <w:r>
        <w:rPr>
          <w:spacing w:val="-10"/>
          <w:sz w:val="28"/>
        </w:rPr>
        <w:t xml:space="preserve"> </w:t>
      </w:r>
      <w:r>
        <w:rPr>
          <w:sz w:val="28"/>
        </w:rPr>
        <w:t>ORIENTED</w:t>
      </w:r>
      <w:r>
        <w:rPr>
          <w:spacing w:val="-11"/>
          <w:sz w:val="28"/>
        </w:rPr>
        <w:t xml:space="preserve"> </w:t>
      </w:r>
      <w:r>
        <w:rPr>
          <w:sz w:val="28"/>
        </w:rPr>
        <w:t>MINI</w:t>
      </w:r>
      <w:r>
        <w:rPr>
          <w:spacing w:val="-10"/>
          <w:sz w:val="28"/>
        </w:rPr>
        <w:t xml:space="preserve"> </w:t>
      </w:r>
      <w:r>
        <w:rPr>
          <w:sz w:val="28"/>
        </w:rPr>
        <w:t>REPORT</w:t>
      </w:r>
    </w:p>
    <w:p w14:paraId="433CCEF7">
      <w:pPr>
        <w:pStyle w:val="8"/>
        <w:spacing w:before="92"/>
        <w:ind w:left="493" w:right="1518"/>
        <w:jc w:val="center"/>
      </w:pPr>
      <w:r>
        <w:t>Submitted</w:t>
      </w:r>
      <w:r>
        <w:rPr>
          <w:spacing w:val="-9"/>
        </w:rPr>
        <w:t xml:space="preserve"> </w:t>
      </w:r>
      <w:r>
        <w:t>to</w:t>
      </w:r>
    </w:p>
    <w:p w14:paraId="1EE56440">
      <w:pPr>
        <w:spacing w:before="139"/>
        <w:ind w:left="495" w:right="1518"/>
        <w:jc w:val="center"/>
        <w:rPr>
          <w:b/>
          <w:sz w:val="24"/>
        </w:rPr>
      </w:pPr>
      <w:r>
        <w:rPr>
          <w:b/>
          <w:sz w:val="24"/>
        </w:rPr>
        <w:t>JAWAHARLAL</w:t>
      </w:r>
      <w:r>
        <w:rPr>
          <w:b/>
          <w:spacing w:val="-5"/>
          <w:sz w:val="24"/>
        </w:rPr>
        <w:t xml:space="preserve"> </w:t>
      </w:r>
      <w:r>
        <w:rPr>
          <w:b/>
          <w:sz w:val="24"/>
        </w:rPr>
        <w:t>NEHRU</w:t>
      </w:r>
      <w:r>
        <w:rPr>
          <w:b/>
          <w:spacing w:val="-2"/>
          <w:sz w:val="24"/>
        </w:rPr>
        <w:t xml:space="preserve"> </w:t>
      </w:r>
      <w:r>
        <w:rPr>
          <w:b/>
          <w:sz w:val="24"/>
        </w:rPr>
        <w:t>TECNOLOGICAL</w:t>
      </w:r>
      <w:r>
        <w:rPr>
          <w:b/>
          <w:spacing w:val="-3"/>
          <w:sz w:val="24"/>
        </w:rPr>
        <w:t xml:space="preserve"> </w:t>
      </w:r>
      <w:r>
        <w:rPr>
          <w:b/>
          <w:sz w:val="24"/>
        </w:rPr>
        <w:t>UNIVERSITY,</w:t>
      </w:r>
      <w:r>
        <w:rPr>
          <w:b/>
          <w:spacing w:val="-4"/>
          <w:sz w:val="24"/>
        </w:rPr>
        <w:t xml:space="preserve"> </w:t>
      </w:r>
      <w:r>
        <w:rPr>
          <w:b/>
          <w:sz w:val="24"/>
        </w:rPr>
        <w:t>HYDERABAD</w:t>
      </w:r>
    </w:p>
    <w:p w14:paraId="3534CA46">
      <w:pPr>
        <w:pStyle w:val="8"/>
        <w:spacing w:before="139"/>
        <w:ind w:left="495" w:right="1517"/>
        <w:jc w:val="center"/>
      </w:pPr>
      <w:r>
        <w:t>In</w:t>
      </w:r>
      <w:r>
        <w:rPr>
          <w:spacing w:val="-1"/>
        </w:rPr>
        <w:t xml:space="preserve"> </w:t>
      </w:r>
      <w:r>
        <w:t>partial</w:t>
      </w:r>
      <w:r>
        <w:rPr>
          <w:spacing w:val="-1"/>
        </w:rPr>
        <w:t xml:space="preserve"> </w:t>
      </w:r>
      <w:r>
        <w:t>fulfillment</w:t>
      </w:r>
      <w:r>
        <w:rPr>
          <w:spacing w:val="-1"/>
        </w:rPr>
        <w:t xml:space="preserve"> </w:t>
      </w:r>
      <w:r>
        <w:t>of</w:t>
      </w:r>
      <w:r>
        <w:rPr>
          <w:spacing w:val="-2"/>
        </w:rPr>
        <w:t xml:space="preserve"> </w:t>
      </w:r>
      <w:r>
        <w:t>the</w:t>
      </w:r>
      <w:r>
        <w:rPr>
          <w:spacing w:val="-2"/>
        </w:rPr>
        <w:t xml:space="preserve"> </w:t>
      </w:r>
      <w:r>
        <w:t>requirements</w:t>
      </w:r>
      <w:r>
        <w:rPr>
          <w:spacing w:val="-1"/>
        </w:rPr>
        <w:t xml:space="preserve"> </w:t>
      </w:r>
      <w:r>
        <w:t>for</w:t>
      </w:r>
      <w:r>
        <w:rPr>
          <w:spacing w:val="-3"/>
        </w:rPr>
        <w:t xml:space="preserve"> </w:t>
      </w:r>
      <w:r>
        <w:t>the</w:t>
      </w:r>
      <w:r>
        <w:rPr>
          <w:spacing w:val="-2"/>
        </w:rPr>
        <w:t xml:space="preserve"> </w:t>
      </w:r>
      <w:r>
        <w:t>award</w:t>
      </w:r>
      <w:r>
        <w:rPr>
          <w:spacing w:val="-1"/>
        </w:rPr>
        <w:t xml:space="preserve"> </w:t>
      </w:r>
      <w:r>
        <w:t>of</w:t>
      </w:r>
      <w:r>
        <w:rPr>
          <w:spacing w:val="-4"/>
        </w:rPr>
        <w:t xml:space="preserve"> </w:t>
      </w:r>
      <w:r>
        <w:t>the</w:t>
      </w:r>
      <w:r>
        <w:rPr>
          <w:spacing w:val="1"/>
        </w:rPr>
        <w:t xml:space="preserve"> </w:t>
      </w:r>
      <w:r>
        <w:t>degree</w:t>
      </w:r>
      <w:r>
        <w:rPr>
          <w:spacing w:val="-2"/>
        </w:rPr>
        <w:t xml:space="preserve"> </w:t>
      </w:r>
      <w:r>
        <w:t>of</w:t>
      </w:r>
    </w:p>
    <w:p w14:paraId="74228281">
      <w:pPr>
        <w:pStyle w:val="8"/>
      </w:pPr>
    </w:p>
    <w:p w14:paraId="4ED15569">
      <w:pPr>
        <w:ind w:left="495" w:right="1007"/>
        <w:jc w:val="center"/>
        <w:rPr>
          <w:b/>
          <w:sz w:val="24"/>
        </w:rPr>
      </w:pPr>
      <w:r>
        <w:rPr>
          <w:b/>
          <w:sz w:val="24"/>
        </w:rPr>
        <w:t>BACHELOR</w:t>
      </w:r>
      <w:r>
        <w:rPr>
          <w:b/>
          <w:spacing w:val="-3"/>
          <w:sz w:val="24"/>
        </w:rPr>
        <w:t xml:space="preserve"> </w:t>
      </w:r>
      <w:r>
        <w:rPr>
          <w:b/>
          <w:sz w:val="24"/>
        </w:rPr>
        <w:t>OF</w:t>
      </w:r>
      <w:r>
        <w:rPr>
          <w:b/>
          <w:spacing w:val="-4"/>
          <w:sz w:val="24"/>
        </w:rPr>
        <w:t xml:space="preserve"> </w:t>
      </w:r>
      <w:r>
        <w:rPr>
          <w:b/>
          <w:sz w:val="24"/>
        </w:rPr>
        <w:t>TECHNOLOGY</w:t>
      </w:r>
    </w:p>
    <w:p w14:paraId="2613E741">
      <w:pPr>
        <w:pStyle w:val="8"/>
        <w:rPr>
          <w:b/>
        </w:rPr>
      </w:pPr>
    </w:p>
    <w:p w14:paraId="4C2FC4EB">
      <w:pPr>
        <w:ind w:left="495" w:right="1010"/>
        <w:jc w:val="center"/>
        <w:rPr>
          <w:b/>
          <w:sz w:val="24"/>
        </w:rPr>
      </w:pPr>
      <w:r>
        <w:rPr>
          <w:b/>
          <w:sz w:val="24"/>
        </w:rPr>
        <w:t>In</w:t>
      </w:r>
    </w:p>
    <w:p w14:paraId="0E787514">
      <w:pPr>
        <w:pStyle w:val="8"/>
        <w:spacing w:before="8"/>
        <w:rPr>
          <w:b/>
          <w:sz w:val="23"/>
        </w:rPr>
      </w:pPr>
    </w:p>
    <w:p w14:paraId="0DBF0733">
      <w:pPr>
        <w:ind w:left="495" w:right="1013"/>
        <w:jc w:val="center"/>
        <w:rPr>
          <w:b/>
          <w:sz w:val="24"/>
        </w:rPr>
      </w:pPr>
      <w:r>
        <w:rPr>
          <w:b/>
          <w:sz w:val="24"/>
        </w:rPr>
        <w:t>COMPUTER</w:t>
      </w:r>
      <w:r>
        <w:rPr>
          <w:b/>
          <w:spacing w:val="53"/>
          <w:sz w:val="24"/>
        </w:rPr>
        <w:t xml:space="preserve"> </w:t>
      </w:r>
      <w:r>
        <w:rPr>
          <w:b/>
          <w:sz w:val="24"/>
        </w:rPr>
        <w:t>SCIENCE</w:t>
      </w:r>
      <w:r>
        <w:rPr>
          <w:b/>
          <w:spacing w:val="-3"/>
          <w:sz w:val="24"/>
        </w:rPr>
        <w:t xml:space="preserve"> </w:t>
      </w:r>
      <w:r>
        <w:rPr>
          <w:b/>
          <w:sz w:val="24"/>
        </w:rPr>
        <w:t>AND</w:t>
      </w:r>
      <w:r>
        <w:rPr>
          <w:b/>
          <w:spacing w:val="-3"/>
          <w:sz w:val="24"/>
        </w:rPr>
        <w:t xml:space="preserve"> </w:t>
      </w:r>
      <w:r>
        <w:rPr>
          <w:b/>
          <w:sz w:val="24"/>
        </w:rPr>
        <w:t>ENGINEERING(AI&amp;ML)</w:t>
      </w:r>
    </w:p>
    <w:p w14:paraId="60A4EB06">
      <w:pPr>
        <w:pStyle w:val="8"/>
        <w:spacing w:before="139"/>
        <w:ind w:left="495" w:right="1505"/>
        <w:jc w:val="center"/>
      </w:pPr>
      <w:r>
        <w:t>Submitted By</w:t>
      </w:r>
    </w:p>
    <w:p w14:paraId="113C5542">
      <w:pPr>
        <w:tabs>
          <w:tab w:val="left" w:pos="6733"/>
        </w:tabs>
        <w:spacing w:before="137"/>
        <w:ind w:left="100"/>
        <w:rPr>
          <w:b/>
          <w:sz w:val="24"/>
        </w:rPr>
      </w:pPr>
      <w:r>
        <w:rPr>
          <w:b/>
          <w:sz w:val="24"/>
        </w:rPr>
        <w:t>PILLI NAGAREKHA</w:t>
      </w:r>
      <w:r>
        <w:rPr>
          <w:b/>
          <w:sz w:val="24"/>
        </w:rPr>
        <w:tab/>
      </w:r>
      <w:r>
        <w:rPr>
          <w:b/>
          <w:sz w:val="24"/>
        </w:rPr>
        <w:t>22UK5A0517</w:t>
      </w:r>
    </w:p>
    <w:p w14:paraId="17D1A259">
      <w:pPr>
        <w:tabs>
          <w:tab w:val="left" w:pos="6727"/>
        </w:tabs>
        <w:spacing w:before="2"/>
        <w:ind w:left="100"/>
        <w:rPr>
          <w:b/>
          <w:sz w:val="24"/>
        </w:rPr>
      </w:pPr>
      <w:r>
        <w:rPr>
          <w:b/>
          <w:sz w:val="24"/>
        </w:rPr>
        <w:t>SUTHARI SRILEKHA</w:t>
      </w:r>
      <w:r>
        <w:rPr>
          <w:b/>
          <w:sz w:val="24"/>
        </w:rPr>
        <w:tab/>
      </w:r>
      <w:r>
        <w:rPr>
          <w:b/>
          <w:sz w:val="24"/>
        </w:rPr>
        <w:t>21UK1A05D2</w:t>
      </w:r>
    </w:p>
    <w:p w14:paraId="57FA32B2">
      <w:pPr>
        <w:tabs>
          <w:tab w:val="left" w:pos="6726"/>
        </w:tabs>
        <w:ind w:left="100"/>
        <w:rPr>
          <w:b/>
          <w:sz w:val="24"/>
        </w:rPr>
      </w:pPr>
      <w:r>
        <w:rPr>
          <w:b/>
          <w:sz w:val="24"/>
        </w:rPr>
        <w:t>CHAMAKURU NISHA</w:t>
      </w:r>
      <w:r>
        <w:rPr>
          <w:b/>
          <w:sz w:val="24"/>
        </w:rPr>
        <w:tab/>
      </w:r>
      <w:r>
        <w:rPr>
          <w:b/>
          <w:sz w:val="24"/>
        </w:rPr>
        <w:t>21UK1A05G4</w:t>
      </w:r>
    </w:p>
    <w:p w14:paraId="7221AA0A">
      <w:pPr>
        <w:tabs>
          <w:tab w:val="left" w:pos="6744"/>
        </w:tabs>
        <w:spacing w:before="3"/>
        <w:ind w:left="100"/>
        <w:rPr>
          <w:b/>
          <w:sz w:val="24"/>
        </w:rPr>
      </w:pPr>
      <w:r>
        <w:rPr>
          <w:b/>
          <w:sz w:val="24"/>
        </w:rPr>
        <w:t>KANDIKATLA VARDHAN</w:t>
      </w:r>
      <w:r>
        <w:rPr>
          <w:b/>
          <w:sz w:val="24"/>
        </w:rPr>
        <w:tab/>
      </w:r>
      <w:r>
        <w:rPr>
          <w:b/>
          <w:sz w:val="24"/>
        </w:rPr>
        <w:t>21UK1A05F4</w:t>
      </w:r>
    </w:p>
    <w:p w14:paraId="587B656B">
      <w:pPr>
        <w:pStyle w:val="8"/>
        <w:rPr>
          <w:b/>
          <w:sz w:val="26"/>
        </w:rPr>
      </w:pPr>
    </w:p>
    <w:p w14:paraId="07E78ADD">
      <w:pPr>
        <w:spacing w:before="150" w:line="482" w:lineRule="auto"/>
        <w:ind w:left="3621" w:right="4142" w:firstLine="3"/>
        <w:jc w:val="center"/>
        <w:rPr>
          <w:b/>
          <w:sz w:val="24"/>
        </w:rPr>
      </w:pPr>
      <w:r>
        <w:rPr>
          <w:sz w:val="24"/>
        </w:rPr>
        <w:t>Under the guidance of</w:t>
      </w:r>
      <w:r>
        <w:rPr>
          <w:spacing w:val="1"/>
          <w:sz w:val="24"/>
        </w:rPr>
        <w:t xml:space="preserve"> </w:t>
      </w:r>
      <w:r>
        <w:rPr>
          <w:b/>
          <w:sz w:val="24"/>
        </w:rPr>
        <w:t>Mr. G.Ramesh</w:t>
      </w:r>
    </w:p>
    <w:p w14:paraId="3AFFA95E">
      <w:pPr>
        <w:spacing w:before="150" w:line="482" w:lineRule="auto"/>
        <w:ind w:left="3621" w:right="4142" w:firstLine="3"/>
        <w:jc w:val="center"/>
        <w:rPr>
          <w:sz w:val="24"/>
        </w:rPr>
      </w:pPr>
      <w:r>
        <w:rPr>
          <w:sz w:val="24"/>
        </w:rPr>
        <w:t>Assistant</w:t>
      </w:r>
      <w:r>
        <w:rPr>
          <w:spacing w:val="-3"/>
          <w:sz w:val="24"/>
        </w:rPr>
        <w:t xml:space="preserve"> </w:t>
      </w:r>
      <w:r>
        <w:rPr>
          <w:sz w:val="24"/>
        </w:rPr>
        <w:t>Professor</w:t>
      </w:r>
    </w:p>
    <w:p w14:paraId="1F0D3571">
      <w:pPr>
        <w:pStyle w:val="8"/>
        <w:spacing w:before="6"/>
        <w:rPr>
          <w:sz w:val="11"/>
        </w:rPr>
      </w:pPr>
      <w:r>
        <w:drawing>
          <wp:anchor distT="0" distB="0" distL="0" distR="0" simplePos="0" relativeHeight="251660288" behindDoc="0" locked="0" layoutInCell="1" allowOverlap="1">
            <wp:simplePos x="0" y="0"/>
            <wp:positionH relativeFrom="page">
              <wp:posOffset>2966720</wp:posOffset>
            </wp:positionH>
            <wp:positionV relativeFrom="paragraph">
              <wp:posOffset>108585</wp:posOffset>
            </wp:positionV>
            <wp:extent cx="1333500" cy="1415415"/>
            <wp:effectExtent l="0" t="0" r="0" b="0"/>
            <wp:wrapTopAndBottom/>
            <wp:docPr id="1026" name="image1.jpeg" descr="VCE-Vaagdevi College of Engineering"/>
            <wp:cNvGraphicFramePr/>
            <a:graphic xmlns:a="http://schemas.openxmlformats.org/drawingml/2006/main">
              <a:graphicData uri="http://schemas.openxmlformats.org/drawingml/2006/picture">
                <pic:pic xmlns:pic="http://schemas.openxmlformats.org/drawingml/2006/picture">
                  <pic:nvPicPr>
                    <pic:cNvPr id="1026" name="image1.jpeg" descr="VCE-Vaagdevi College of Engineering"/>
                    <pic:cNvPicPr/>
                  </pic:nvPicPr>
                  <pic:blipFill>
                    <a:blip r:embed="rId6" cstate="print"/>
                    <a:srcRect/>
                    <a:stretch>
                      <a:fillRect/>
                    </a:stretch>
                  </pic:blipFill>
                  <pic:spPr>
                    <a:xfrm>
                      <a:off x="0" y="0"/>
                      <a:ext cx="1333589" cy="1415509"/>
                    </a:xfrm>
                    <a:prstGeom prst="rect">
                      <a:avLst/>
                    </a:prstGeom>
                  </pic:spPr>
                </pic:pic>
              </a:graphicData>
            </a:graphic>
          </wp:anchor>
        </w:drawing>
      </w:r>
    </w:p>
    <w:p w14:paraId="3E4719B0">
      <w:pPr>
        <w:pStyle w:val="8"/>
        <w:rPr>
          <w:sz w:val="26"/>
        </w:rPr>
      </w:pPr>
    </w:p>
    <w:p w14:paraId="316EB026">
      <w:pPr>
        <w:pStyle w:val="8"/>
        <w:spacing w:before="8"/>
        <w:rPr>
          <w:sz w:val="21"/>
        </w:rPr>
      </w:pPr>
    </w:p>
    <w:p w14:paraId="6FFC09E7">
      <w:pPr>
        <w:spacing w:line="362" w:lineRule="auto"/>
        <w:ind w:left="495" w:right="489"/>
        <w:jc w:val="center"/>
        <w:rPr>
          <w:b/>
          <w:sz w:val="28"/>
        </w:rPr>
      </w:pPr>
      <w:r>
        <w:rPr>
          <w:b/>
          <w:sz w:val="28"/>
        </w:rPr>
        <w:t>DEPARTMENT OF COMPUTER SCIENCE AND ENGINEERING</w:t>
      </w:r>
      <w:r>
        <w:rPr>
          <w:b/>
          <w:spacing w:val="-67"/>
          <w:sz w:val="28"/>
        </w:rPr>
        <w:t xml:space="preserve"> </w:t>
      </w:r>
      <w:r>
        <w:rPr>
          <w:b/>
          <w:sz w:val="28"/>
        </w:rPr>
        <w:t>VAAGDEVI ENGINEERING</w:t>
      </w:r>
      <w:r>
        <w:rPr>
          <w:b/>
          <w:spacing w:val="-2"/>
          <w:sz w:val="28"/>
        </w:rPr>
        <w:t xml:space="preserve"> </w:t>
      </w:r>
      <w:r>
        <w:rPr>
          <w:b/>
          <w:sz w:val="28"/>
        </w:rPr>
        <w:t>COLLEGE</w:t>
      </w:r>
    </w:p>
    <w:p w14:paraId="40BFE6B9">
      <w:pPr>
        <w:spacing w:line="360" w:lineRule="auto"/>
        <w:ind w:left="3403" w:right="3393" w:hanging="9"/>
        <w:jc w:val="center"/>
        <w:rPr>
          <w:sz w:val="20"/>
        </w:rPr>
      </w:pPr>
      <w:r>
        <w:rPr>
          <w:sz w:val="20"/>
        </w:rPr>
        <w:t>Affiliated to JNTUH, HYDERABAD</w:t>
      </w:r>
      <w:r>
        <w:rPr>
          <w:spacing w:val="1"/>
          <w:sz w:val="20"/>
        </w:rPr>
        <w:t xml:space="preserve"> </w:t>
      </w:r>
      <w:r>
        <w:rPr>
          <w:sz w:val="20"/>
        </w:rPr>
        <w:t>BOLLIKUNTA, WARANGAL (T.S) –</w:t>
      </w:r>
      <w:r>
        <w:rPr>
          <w:spacing w:val="-47"/>
          <w:sz w:val="20"/>
        </w:rPr>
        <w:t xml:space="preserve"> </w:t>
      </w:r>
      <w:r>
        <w:rPr>
          <w:sz w:val="20"/>
        </w:rPr>
        <w:t>506005</w:t>
      </w:r>
    </w:p>
    <w:p w14:paraId="586183A8">
      <w:pPr>
        <w:spacing w:line="360" w:lineRule="auto"/>
        <w:jc w:val="center"/>
        <w:rPr>
          <w:sz w:val="20"/>
        </w:rPr>
        <w:sectPr>
          <w:footerReference r:id="rId3" w:type="default"/>
          <w:type w:val="continuous"/>
          <w:pgSz w:w="11920" w:h="16850"/>
          <w:pgMar w:top="1380" w:right="960" w:bottom="1200" w:left="980" w:header="720" w:footer="1017" w:gutter="0"/>
          <w:pgNumType w:start="1"/>
          <w:cols w:space="720" w:num="1"/>
        </w:sectPr>
      </w:pPr>
    </w:p>
    <w:p w14:paraId="0A2EA555">
      <w:pPr>
        <w:pStyle w:val="3"/>
        <w:spacing w:before="59"/>
        <w:ind w:left="3309"/>
      </w:pPr>
      <w:r>
        <w:t>DEPARTMENT</w:t>
      </w:r>
      <w:r>
        <w:rPr>
          <w:spacing w:val="-3"/>
        </w:rPr>
        <w:t xml:space="preserve"> </w:t>
      </w:r>
      <w:r>
        <w:t>OF</w:t>
      </w:r>
    </w:p>
    <w:p w14:paraId="4849A214">
      <w:pPr>
        <w:pStyle w:val="8"/>
        <w:spacing w:before="9"/>
        <w:rPr>
          <w:b/>
          <w:sz w:val="32"/>
        </w:rPr>
      </w:pPr>
    </w:p>
    <w:p w14:paraId="3A1E5F95">
      <w:pPr>
        <w:spacing w:line="520" w:lineRule="auto"/>
        <w:ind w:left="1482" w:right="1462" w:hanging="4"/>
        <w:jc w:val="center"/>
        <w:rPr>
          <w:b/>
          <w:sz w:val="28"/>
        </w:rPr>
      </w:pPr>
      <w:r>
        <w:rPr>
          <w:b/>
          <w:sz w:val="28"/>
        </w:rPr>
        <w:t>COMPUTER SCIENCE AND ENGINEERING(AI&amp;ML)</w:t>
      </w:r>
      <w:r>
        <w:rPr>
          <w:b/>
          <w:spacing w:val="1"/>
          <w:sz w:val="28"/>
        </w:rPr>
        <w:t xml:space="preserve"> </w:t>
      </w:r>
      <w:r>
        <w:rPr>
          <w:b/>
          <w:sz w:val="28"/>
        </w:rPr>
        <w:t>VAAGDEVI</w:t>
      </w:r>
      <w:r>
        <w:rPr>
          <w:b/>
          <w:spacing w:val="61"/>
          <w:sz w:val="28"/>
        </w:rPr>
        <w:t xml:space="preserve"> </w:t>
      </w:r>
      <w:r>
        <w:rPr>
          <w:b/>
          <w:sz w:val="28"/>
        </w:rPr>
        <w:t>ENGINEERING</w:t>
      </w:r>
      <w:r>
        <w:rPr>
          <w:b/>
          <w:spacing w:val="-6"/>
          <w:sz w:val="28"/>
        </w:rPr>
        <w:t xml:space="preserve"> </w:t>
      </w:r>
      <w:r>
        <w:rPr>
          <w:b/>
          <w:sz w:val="28"/>
        </w:rPr>
        <w:t>COLLEGE(WARANGAL)</w:t>
      </w:r>
    </w:p>
    <w:p w14:paraId="3DE8FA01">
      <w:pPr>
        <w:pStyle w:val="8"/>
        <w:spacing w:before="7"/>
        <w:rPr>
          <w:b/>
          <w:sz w:val="15"/>
        </w:rPr>
      </w:pPr>
      <w:r>
        <w:drawing>
          <wp:anchor distT="0" distB="0" distL="0" distR="0" simplePos="0" relativeHeight="251660288" behindDoc="0" locked="0" layoutInCell="1" allowOverlap="1">
            <wp:simplePos x="0" y="0"/>
            <wp:positionH relativeFrom="page">
              <wp:posOffset>3048000</wp:posOffset>
            </wp:positionH>
            <wp:positionV relativeFrom="paragraph">
              <wp:posOffset>138430</wp:posOffset>
            </wp:positionV>
            <wp:extent cx="1306830" cy="1415415"/>
            <wp:effectExtent l="0" t="0" r="0" b="0"/>
            <wp:wrapTopAndBottom/>
            <wp:docPr id="1027" name="image1.jpeg" descr="VCE-Vaagdevi College of Engineering"/>
            <wp:cNvGraphicFramePr/>
            <a:graphic xmlns:a="http://schemas.openxmlformats.org/drawingml/2006/main">
              <a:graphicData uri="http://schemas.openxmlformats.org/drawingml/2006/picture">
                <pic:pic xmlns:pic="http://schemas.openxmlformats.org/drawingml/2006/picture">
                  <pic:nvPicPr>
                    <pic:cNvPr id="1027" name="image1.jpeg" descr="VCE-Vaagdevi College of Engineering"/>
                    <pic:cNvPicPr/>
                  </pic:nvPicPr>
                  <pic:blipFill>
                    <a:blip r:embed="rId6" cstate="print"/>
                    <a:srcRect/>
                    <a:stretch>
                      <a:fillRect/>
                    </a:stretch>
                  </pic:blipFill>
                  <pic:spPr>
                    <a:xfrm>
                      <a:off x="0" y="0"/>
                      <a:ext cx="1306917" cy="1415510"/>
                    </a:xfrm>
                    <a:prstGeom prst="rect">
                      <a:avLst/>
                    </a:prstGeom>
                  </pic:spPr>
                </pic:pic>
              </a:graphicData>
            </a:graphic>
          </wp:anchor>
        </w:drawing>
      </w:r>
    </w:p>
    <w:p w14:paraId="55F4E0E9">
      <w:pPr>
        <w:pStyle w:val="8"/>
        <w:rPr>
          <w:b/>
          <w:sz w:val="30"/>
        </w:rPr>
      </w:pPr>
    </w:p>
    <w:p w14:paraId="22313D55">
      <w:pPr>
        <w:pStyle w:val="8"/>
        <w:spacing w:before="6"/>
        <w:rPr>
          <w:b/>
          <w:sz w:val="30"/>
        </w:rPr>
      </w:pPr>
    </w:p>
    <w:p w14:paraId="20580818">
      <w:pPr>
        <w:pStyle w:val="3"/>
        <w:spacing w:line="276" w:lineRule="auto"/>
        <w:ind w:left="2397" w:right="2415" w:firstLine="370"/>
        <w:jc w:val="both"/>
      </w:pPr>
      <w:r>
        <w:rPr>
          <w:u w:val="thick"/>
        </w:rPr>
        <w:t>CERTIFICATE OF COMPLETION</w:t>
      </w:r>
      <w:r>
        <w:rPr>
          <w:spacing w:val="1"/>
        </w:rPr>
        <w:t xml:space="preserve"> </w:t>
      </w:r>
      <w:r>
        <w:rPr>
          <w:u w:val="thick"/>
        </w:rPr>
        <w:t>INDUSTRY</w:t>
      </w:r>
      <w:r>
        <w:rPr>
          <w:spacing w:val="-5"/>
          <w:u w:val="thick"/>
        </w:rPr>
        <w:t xml:space="preserve"> </w:t>
      </w:r>
      <w:r>
        <w:rPr>
          <w:u w:val="thick"/>
        </w:rPr>
        <w:t>ORIENTED</w:t>
      </w:r>
      <w:r>
        <w:rPr>
          <w:spacing w:val="-5"/>
          <w:u w:val="thick"/>
        </w:rPr>
        <w:t xml:space="preserve"> </w:t>
      </w:r>
      <w:r>
        <w:rPr>
          <w:u w:val="thick"/>
        </w:rPr>
        <w:t>MINI</w:t>
      </w:r>
      <w:r>
        <w:rPr>
          <w:spacing w:val="-3"/>
          <w:u w:val="thick"/>
        </w:rPr>
        <w:t xml:space="preserve"> </w:t>
      </w:r>
      <w:r>
        <w:rPr>
          <w:u w:val="thick"/>
        </w:rPr>
        <w:t>PROJECT</w:t>
      </w:r>
    </w:p>
    <w:p w14:paraId="239799D3">
      <w:pPr>
        <w:spacing w:before="111" w:line="360" w:lineRule="auto"/>
        <w:ind w:left="100" w:right="114"/>
        <w:jc w:val="both"/>
        <w:rPr>
          <w:sz w:val="28"/>
        </w:rPr>
      </w:pPr>
      <w:r>
        <w:rPr>
          <w:sz w:val="28"/>
        </w:rPr>
        <w:t>This is to certify that the Mini Project entitled “CEREAL ANALYSIS BASED ON RATINGS USING MACHINE LEARNING TECHNIQUES”</w:t>
      </w:r>
      <w:r>
        <w:rPr>
          <w:spacing w:val="-13"/>
          <w:sz w:val="28"/>
        </w:rPr>
        <w:t xml:space="preserve"> </w:t>
      </w:r>
      <w:r>
        <w:rPr>
          <w:sz w:val="28"/>
        </w:rPr>
        <w:t>is</w:t>
      </w:r>
      <w:r>
        <w:rPr>
          <w:spacing w:val="-12"/>
          <w:sz w:val="28"/>
        </w:rPr>
        <w:t xml:space="preserve"> </w:t>
      </w:r>
      <w:r>
        <w:rPr>
          <w:sz w:val="28"/>
        </w:rPr>
        <w:t>being</w:t>
      </w:r>
      <w:r>
        <w:rPr>
          <w:spacing w:val="-11"/>
          <w:sz w:val="28"/>
        </w:rPr>
        <w:t xml:space="preserve"> </w:t>
      </w:r>
      <w:r>
        <w:rPr>
          <w:sz w:val="28"/>
        </w:rPr>
        <w:t>submitted</w:t>
      </w:r>
      <w:r>
        <w:rPr>
          <w:spacing w:val="-15"/>
          <w:sz w:val="28"/>
        </w:rPr>
        <w:t xml:space="preserve"> </w:t>
      </w:r>
      <w:r>
        <w:rPr>
          <w:sz w:val="28"/>
        </w:rPr>
        <w:t>by</w:t>
      </w:r>
      <w:r>
        <w:rPr>
          <w:spacing w:val="-12"/>
          <w:sz w:val="28"/>
        </w:rPr>
        <w:t xml:space="preserve"> </w:t>
      </w:r>
      <w:r>
        <w:rPr>
          <w:sz w:val="28"/>
        </w:rPr>
        <w:t>PILLI NAGAREKHA (22UK5A0517), SUTHARI SRILEKHA (21UK1A05D2), CHAMAKURU NISHA (21UK1A05G4), KANDIKTLA VARDHAN(21UK1A05F4) in partial fulfillment of the requirements for the</w:t>
      </w:r>
      <w:r>
        <w:rPr>
          <w:spacing w:val="1"/>
          <w:sz w:val="28"/>
        </w:rPr>
        <w:t xml:space="preserve"> </w:t>
      </w:r>
      <w:r>
        <w:rPr>
          <w:sz w:val="28"/>
        </w:rPr>
        <w:t>award of the degree of Bachelor of Technology in Computer Science &amp; Engineering to</w:t>
      </w:r>
      <w:r>
        <w:rPr>
          <w:spacing w:val="-67"/>
          <w:sz w:val="28"/>
        </w:rPr>
        <w:t xml:space="preserve"> </w:t>
      </w:r>
      <w:r>
        <w:rPr>
          <w:sz w:val="28"/>
        </w:rPr>
        <w:t>Jawaharlal</w:t>
      </w:r>
      <w:r>
        <w:rPr>
          <w:spacing w:val="-9"/>
          <w:sz w:val="28"/>
        </w:rPr>
        <w:t xml:space="preserve"> </w:t>
      </w:r>
      <w:r>
        <w:rPr>
          <w:sz w:val="28"/>
        </w:rPr>
        <w:t>Nehru</w:t>
      </w:r>
      <w:r>
        <w:rPr>
          <w:spacing w:val="-9"/>
          <w:sz w:val="28"/>
        </w:rPr>
        <w:t xml:space="preserve"> </w:t>
      </w:r>
      <w:r>
        <w:rPr>
          <w:sz w:val="28"/>
        </w:rPr>
        <w:t>Technological</w:t>
      </w:r>
      <w:r>
        <w:rPr>
          <w:spacing w:val="-11"/>
          <w:sz w:val="28"/>
        </w:rPr>
        <w:t xml:space="preserve"> </w:t>
      </w:r>
      <w:r>
        <w:rPr>
          <w:sz w:val="28"/>
        </w:rPr>
        <w:t>University</w:t>
      </w:r>
      <w:r>
        <w:rPr>
          <w:spacing w:val="-11"/>
          <w:sz w:val="28"/>
        </w:rPr>
        <w:t xml:space="preserve"> </w:t>
      </w:r>
      <w:r>
        <w:rPr>
          <w:sz w:val="28"/>
        </w:rPr>
        <w:t>Hyderabad</w:t>
      </w:r>
      <w:r>
        <w:rPr>
          <w:spacing w:val="-10"/>
          <w:sz w:val="28"/>
        </w:rPr>
        <w:t xml:space="preserve"> </w:t>
      </w:r>
      <w:r>
        <w:rPr>
          <w:sz w:val="28"/>
        </w:rPr>
        <w:t>during</w:t>
      </w:r>
      <w:r>
        <w:rPr>
          <w:spacing w:val="-11"/>
          <w:sz w:val="28"/>
        </w:rPr>
        <w:t xml:space="preserve"> </w:t>
      </w:r>
      <w:r>
        <w:rPr>
          <w:sz w:val="28"/>
        </w:rPr>
        <w:t>the</w:t>
      </w:r>
      <w:r>
        <w:rPr>
          <w:spacing w:val="-10"/>
          <w:sz w:val="28"/>
        </w:rPr>
        <w:t xml:space="preserve"> </w:t>
      </w:r>
      <w:r>
        <w:rPr>
          <w:sz w:val="28"/>
        </w:rPr>
        <w:t>academic</w:t>
      </w:r>
      <w:r>
        <w:rPr>
          <w:spacing w:val="-10"/>
          <w:sz w:val="28"/>
        </w:rPr>
        <w:t xml:space="preserve"> </w:t>
      </w:r>
      <w:r>
        <w:rPr>
          <w:sz w:val="28"/>
        </w:rPr>
        <w:t>year</w:t>
      </w:r>
      <w:r>
        <w:rPr>
          <w:spacing w:val="-8"/>
          <w:sz w:val="28"/>
        </w:rPr>
        <w:t xml:space="preserve"> </w:t>
      </w:r>
      <w:r>
        <w:rPr>
          <w:sz w:val="28"/>
        </w:rPr>
        <w:t>2023-</w:t>
      </w:r>
      <w:r>
        <w:rPr>
          <w:spacing w:val="-68"/>
          <w:sz w:val="28"/>
        </w:rPr>
        <w:t xml:space="preserve"> </w:t>
      </w:r>
      <w:r>
        <w:rPr>
          <w:sz w:val="28"/>
        </w:rPr>
        <w:t>2024.</w:t>
      </w:r>
    </w:p>
    <w:p w14:paraId="68ED3AD5">
      <w:pPr>
        <w:pStyle w:val="8"/>
        <w:rPr>
          <w:sz w:val="30"/>
        </w:rPr>
      </w:pPr>
    </w:p>
    <w:p w14:paraId="2E3E76BC">
      <w:pPr>
        <w:pStyle w:val="8"/>
        <w:rPr>
          <w:sz w:val="30"/>
        </w:rPr>
      </w:pPr>
    </w:p>
    <w:p w14:paraId="5DC5F4F8">
      <w:pPr>
        <w:pStyle w:val="8"/>
        <w:spacing w:before="9"/>
        <w:rPr>
          <w:sz w:val="32"/>
        </w:rPr>
      </w:pPr>
    </w:p>
    <w:p w14:paraId="66435041">
      <w:pPr>
        <w:tabs>
          <w:tab w:val="left" w:pos="8473"/>
        </w:tabs>
        <w:ind w:left="441"/>
        <w:rPr>
          <w:b/>
          <w:sz w:val="24"/>
        </w:rPr>
      </w:pPr>
      <w:r>
        <w:rPr>
          <w:b/>
          <w:sz w:val="24"/>
        </w:rPr>
        <w:t>Project Guide</w:t>
      </w:r>
      <w:r>
        <w:rPr>
          <w:b/>
          <w:sz w:val="24"/>
        </w:rPr>
        <w:tab/>
      </w:r>
      <w:r>
        <w:rPr>
          <w:b/>
          <w:sz w:val="24"/>
        </w:rPr>
        <w:t>HOD</w:t>
      </w:r>
    </w:p>
    <w:p w14:paraId="370F7489">
      <w:pPr>
        <w:tabs>
          <w:tab w:val="left" w:pos="7797"/>
        </w:tabs>
        <w:spacing w:before="140"/>
        <w:ind w:left="100" w:right="-226"/>
        <w:jc w:val="both"/>
        <w:rPr>
          <w:b/>
          <w:sz w:val="24"/>
        </w:rPr>
      </w:pPr>
      <w:r>
        <w:rPr>
          <w:b/>
          <w:sz w:val="24"/>
        </w:rPr>
        <w:t xml:space="preserve">     Dr. G. Ramesh</w:t>
      </w:r>
      <w:r>
        <w:rPr>
          <w:b/>
          <w:sz w:val="24"/>
        </w:rPr>
        <w:tab/>
      </w:r>
      <w:r>
        <w:rPr>
          <w:b/>
          <w:sz w:val="24"/>
        </w:rPr>
        <w:t xml:space="preserve"> Dr.</w:t>
      </w:r>
      <w:r>
        <w:rPr>
          <w:b/>
          <w:spacing w:val="-3"/>
          <w:sz w:val="24"/>
        </w:rPr>
        <w:t xml:space="preserve">R. </w:t>
      </w:r>
      <w:r>
        <w:rPr>
          <w:b/>
          <w:sz w:val="24"/>
        </w:rPr>
        <w:t>Naveen</w:t>
      </w:r>
      <w:r>
        <w:rPr>
          <w:b/>
          <w:sz w:val="24"/>
        </w:rPr>
        <w:tab/>
      </w:r>
      <w:r>
        <w:rPr>
          <w:b/>
          <w:sz w:val="24"/>
        </w:rPr>
        <w:t xml:space="preserve">Kumar </w:t>
      </w:r>
    </w:p>
    <w:p w14:paraId="59643AC0">
      <w:pPr>
        <w:tabs>
          <w:tab w:val="left" w:pos="8266"/>
        </w:tabs>
        <w:spacing w:before="136"/>
        <w:ind w:left="100"/>
        <w:jc w:val="both"/>
      </w:pPr>
      <w:r>
        <w:t>(Assistant</w:t>
      </w:r>
      <w:r>
        <w:rPr>
          <w:spacing w:val="-2"/>
        </w:rPr>
        <w:t xml:space="preserve"> </w:t>
      </w:r>
      <w:r>
        <w:t>Professor)</w:t>
      </w:r>
      <w:r>
        <w:tab/>
      </w:r>
      <w:r>
        <w:t>(Professor)</w:t>
      </w:r>
    </w:p>
    <w:p w14:paraId="24F6E8EC">
      <w:pPr>
        <w:pStyle w:val="8"/>
      </w:pPr>
    </w:p>
    <w:p w14:paraId="42E3A527">
      <w:pPr>
        <w:pStyle w:val="8"/>
      </w:pPr>
    </w:p>
    <w:p w14:paraId="6E287D93">
      <w:pPr>
        <w:pStyle w:val="8"/>
      </w:pPr>
    </w:p>
    <w:p w14:paraId="792FBE7E">
      <w:pPr>
        <w:spacing w:before="185"/>
        <w:ind w:left="495" w:right="512"/>
        <w:jc w:val="center"/>
        <w:rPr>
          <w:b/>
          <w:sz w:val="28"/>
        </w:rPr>
      </w:pPr>
      <w:r>
        <w:rPr>
          <w:b/>
          <w:sz w:val="28"/>
        </w:rPr>
        <w:t>External</w:t>
      </w:r>
    </w:p>
    <w:p w14:paraId="56BDAABC">
      <w:pPr>
        <w:jc w:val="center"/>
        <w:rPr>
          <w:sz w:val="28"/>
        </w:rPr>
        <w:sectPr>
          <w:pgSz w:w="11920" w:h="16850"/>
          <w:pgMar w:top="1380" w:right="960" w:bottom="1200" w:left="980" w:header="0" w:footer="1017" w:gutter="0"/>
          <w:cols w:space="720" w:num="1"/>
        </w:sectPr>
      </w:pPr>
    </w:p>
    <w:p w14:paraId="3C3932E5">
      <w:pPr>
        <w:pStyle w:val="8"/>
        <w:spacing w:before="1"/>
        <w:rPr>
          <w:b/>
          <w:sz w:val="17"/>
        </w:rPr>
      </w:pPr>
    </w:p>
    <w:p w14:paraId="4D5A74C9">
      <w:pPr>
        <w:pStyle w:val="2"/>
        <w:spacing w:before="86"/>
        <w:ind w:left="3164" w:right="3183"/>
        <w:jc w:val="center"/>
      </w:pPr>
      <w:r>
        <w:t>ACKNOWLEDGEMENT</w:t>
      </w:r>
    </w:p>
    <w:p w14:paraId="0FC2CA3F">
      <w:pPr>
        <w:pStyle w:val="8"/>
        <w:rPr>
          <w:b/>
          <w:sz w:val="34"/>
        </w:rPr>
      </w:pPr>
    </w:p>
    <w:p w14:paraId="2DE9E810">
      <w:pPr>
        <w:pStyle w:val="8"/>
        <w:spacing w:before="295" w:line="360" w:lineRule="auto"/>
        <w:ind w:left="618" w:right="1285" w:firstLine="9"/>
        <w:jc w:val="both"/>
        <w:rPr>
          <w:sz w:val="28"/>
          <w:szCs w:val="28"/>
        </w:rPr>
      </w:pPr>
      <w:r>
        <w:rPr>
          <w:sz w:val="28"/>
          <w:szCs w:val="28"/>
        </w:rPr>
        <w:t>We wish to take this opportunity to express our sincere gratitude and deep sense of</w:t>
      </w:r>
      <w:r>
        <w:rPr>
          <w:spacing w:val="1"/>
          <w:sz w:val="28"/>
          <w:szCs w:val="28"/>
        </w:rPr>
        <w:t xml:space="preserve"> </w:t>
      </w:r>
      <w:r>
        <w:rPr>
          <w:sz w:val="28"/>
          <w:szCs w:val="28"/>
        </w:rPr>
        <w:t>respect</w:t>
      </w:r>
      <w:r>
        <w:rPr>
          <w:spacing w:val="1"/>
          <w:sz w:val="28"/>
          <w:szCs w:val="28"/>
        </w:rPr>
        <w:t xml:space="preserve"> </w:t>
      </w:r>
      <w:r>
        <w:rPr>
          <w:sz w:val="28"/>
          <w:szCs w:val="28"/>
        </w:rPr>
        <w:t>to</w:t>
      </w:r>
      <w:r>
        <w:rPr>
          <w:spacing w:val="1"/>
          <w:sz w:val="28"/>
          <w:szCs w:val="28"/>
        </w:rPr>
        <w:t xml:space="preserve"> </w:t>
      </w:r>
      <w:r>
        <w:rPr>
          <w:sz w:val="28"/>
          <w:szCs w:val="28"/>
        </w:rPr>
        <w:t>our</w:t>
      </w:r>
      <w:r>
        <w:rPr>
          <w:spacing w:val="1"/>
          <w:sz w:val="28"/>
          <w:szCs w:val="28"/>
        </w:rPr>
        <w:t xml:space="preserve"> </w:t>
      </w:r>
      <w:r>
        <w:rPr>
          <w:sz w:val="28"/>
          <w:szCs w:val="28"/>
        </w:rPr>
        <w:t>beloved</w:t>
      </w:r>
      <w:r>
        <w:rPr>
          <w:spacing w:val="1"/>
          <w:sz w:val="28"/>
          <w:szCs w:val="28"/>
        </w:rPr>
        <w:t xml:space="preserve"> </w:t>
      </w:r>
      <w:r>
        <w:rPr>
          <w:b/>
          <w:sz w:val="28"/>
          <w:szCs w:val="28"/>
        </w:rPr>
        <w:t>Dr.,</w:t>
      </w:r>
      <w:r>
        <w:rPr>
          <w:b/>
          <w:spacing w:val="1"/>
          <w:sz w:val="28"/>
          <w:szCs w:val="28"/>
        </w:rPr>
        <w:t xml:space="preserve"> </w:t>
      </w:r>
      <w:r>
        <w:rPr>
          <w:sz w:val="28"/>
          <w:szCs w:val="28"/>
        </w:rPr>
        <w:t>Principal,</w:t>
      </w:r>
      <w:r>
        <w:rPr>
          <w:spacing w:val="1"/>
          <w:sz w:val="28"/>
          <w:szCs w:val="28"/>
        </w:rPr>
        <w:t xml:space="preserve"> </w:t>
      </w:r>
      <w:r>
        <w:rPr>
          <w:sz w:val="28"/>
          <w:szCs w:val="28"/>
        </w:rPr>
        <w:t>Vaagdevi</w:t>
      </w:r>
      <w:r>
        <w:rPr>
          <w:spacing w:val="1"/>
          <w:sz w:val="28"/>
          <w:szCs w:val="28"/>
        </w:rPr>
        <w:t xml:space="preserve"> </w:t>
      </w:r>
      <w:r>
        <w:rPr>
          <w:sz w:val="28"/>
          <w:szCs w:val="28"/>
        </w:rPr>
        <w:t>Engineering</w:t>
      </w:r>
      <w:r>
        <w:rPr>
          <w:spacing w:val="-57"/>
          <w:sz w:val="28"/>
          <w:szCs w:val="28"/>
        </w:rPr>
        <w:t xml:space="preserve"> </w:t>
      </w:r>
      <w:r>
        <w:rPr>
          <w:sz w:val="28"/>
          <w:szCs w:val="28"/>
        </w:rPr>
        <w:t>College for making us available all the required assistance and for his support and</w:t>
      </w:r>
      <w:r>
        <w:rPr>
          <w:spacing w:val="1"/>
          <w:sz w:val="28"/>
          <w:szCs w:val="28"/>
        </w:rPr>
        <w:t xml:space="preserve"> </w:t>
      </w:r>
      <w:r>
        <w:rPr>
          <w:sz w:val="28"/>
          <w:szCs w:val="28"/>
        </w:rPr>
        <w:t>inspiration</w:t>
      </w:r>
      <w:r>
        <w:rPr>
          <w:spacing w:val="-1"/>
          <w:sz w:val="28"/>
          <w:szCs w:val="28"/>
        </w:rPr>
        <w:t xml:space="preserve"> </w:t>
      </w:r>
      <w:r>
        <w:rPr>
          <w:sz w:val="28"/>
          <w:szCs w:val="28"/>
        </w:rPr>
        <w:t>to carry</w:t>
      </w:r>
      <w:r>
        <w:rPr>
          <w:spacing w:val="-5"/>
          <w:sz w:val="28"/>
          <w:szCs w:val="28"/>
        </w:rPr>
        <w:t xml:space="preserve"> </w:t>
      </w:r>
      <w:r>
        <w:rPr>
          <w:sz w:val="28"/>
          <w:szCs w:val="28"/>
        </w:rPr>
        <w:t>out this Mini Project  in</w:t>
      </w:r>
      <w:r>
        <w:rPr>
          <w:spacing w:val="2"/>
          <w:sz w:val="28"/>
          <w:szCs w:val="28"/>
        </w:rPr>
        <w:t xml:space="preserve"> </w:t>
      </w:r>
      <w:r>
        <w:rPr>
          <w:sz w:val="28"/>
          <w:szCs w:val="28"/>
        </w:rPr>
        <w:t>the institute.</w:t>
      </w:r>
    </w:p>
    <w:p w14:paraId="3FE30759">
      <w:pPr>
        <w:pStyle w:val="8"/>
        <w:spacing w:before="11"/>
        <w:rPr>
          <w:sz w:val="28"/>
          <w:szCs w:val="28"/>
        </w:rPr>
      </w:pPr>
    </w:p>
    <w:p w14:paraId="5B6C6EED">
      <w:pPr>
        <w:pStyle w:val="8"/>
        <w:spacing w:line="360" w:lineRule="auto"/>
        <w:ind w:left="618" w:right="1283" w:firstLine="9"/>
        <w:jc w:val="both"/>
        <w:rPr>
          <w:sz w:val="28"/>
          <w:szCs w:val="28"/>
        </w:rPr>
      </w:pPr>
      <w:r>
        <w:rPr>
          <w:sz w:val="28"/>
          <w:szCs w:val="28"/>
        </w:rPr>
        <w:t xml:space="preserve">We extend our heartfelt thanks to </w:t>
      </w:r>
      <w:r>
        <w:rPr>
          <w:b/>
          <w:sz w:val="28"/>
          <w:szCs w:val="28"/>
        </w:rPr>
        <w:t>Dr.R.NAVEEN KUMAR</w:t>
      </w:r>
      <w:r>
        <w:rPr>
          <w:sz w:val="28"/>
          <w:szCs w:val="28"/>
        </w:rPr>
        <w:t>, Head of the Department of</w:t>
      </w:r>
      <w:r>
        <w:rPr>
          <w:spacing w:val="1"/>
          <w:sz w:val="28"/>
          <w:szCs w:val="28"/>
        </w:rPr>
        <w:t xml:space="preserve"> </w:t>
      </w:r>
      <w:r>
        <w:rPr>
          <w:sz w:val="28"/>
          <w:szCs w:val="28"/>
        </w:rPr>
        <w:t>CSE, Vaagdevi Engineering College for providing us necessary infrastructure and</w:t>
      </w:r>
      <w:r>
        <w:rPr>
          <w:spacing w:val="1"/>
          <w:sz w:val="28"/>
          <w:szCs w:val="28"/>
        </w:rPr>
        <w:t xml:space="preserve"> </w:t>
      </w:r>
      <w:r>
        <w:rPr>
          <w:sz w:val="28"/>
          <w:szCs w:val="28"/>
        </w:rPr>
        <w:t>thereby</w:t>
      </w:r>
      <w:r>
        <w:rPr>
          <w:spacing w:val="-4"/>
          <w:sz w:val="28"/>
          <w:szCs w:val="28"/>
        </w:rPr>
        <w:t xml:space="preserve"> </w:t>
      </w:r>
      <w:r>
        <w:rPr>
          <w:sz w:val="28"/>
          <w:szCs w:val="28"/>
        </w:rPr>
        <w:t>giving</w:t>
      </w:r>
      <w:r>
        <w:rPr>
          <w:spacing w:val="-3"/>
          <w:sz w:val="28"/>
          <w:szCs w:val="28"/>
        </w:rPr>
        <w:t xml:space="preserve"> </w:t>
      </w:r>
      <w:r>
        <w:rPr>
          <w:sz w:val="28"/>
          <w:szCs w:val="28"/>
        </w:rPr>
        <w:t>us</w:t>
      </w:r>
      <w:r>
        <w:rPr>
          <w:spacing w:val="2"/>
          <w:sz w:val="28"/>
          <w:szCs w:val="28"/>
        </w:rPr>
        <w:t xml:space="preserve"> </w:t>
      </w:r>
      <w:r>
        <w:rPr>
          <w:sz w:val="28"/>
          <w:szCs w:val="28"/>
        </w:rPr>
        <w:t>freedom to carry</w:t>
      </w:r>
      <w:r>
        <w:rPr>
          <w:spacing w:val="-5"/>
          <w:sz w:val="28"/>
          <w:szCs w:val="28"/>
        </w:rPr>
        <w:t xml:space="preserve"> </w:t>
      </w:r>
      <w:r>
        <w:rPr>
          <w:sz w:val="28"/>
          <w:szCs w:val="28"/>
        </w:rPr>
        <w:t>out the</w:t>
      </w:r>
      <w:r>
        <w:rPr>
          <w:spacing w:val="-1"/>
          <w:sz w:val="28"/>
          <w:szCs w:val="28"/>
        </w:rPr>
        <w:t xml:space="preserve"> </w:t>
      </w:r>
      <w:r>
        <w:rPr>
          <w:sz w:val="28"/>
          <w:szCs w:val="28"/>
        </w:rPr>
        <w:t>Mini Project.</w:t>
      </w:r>
    </w:p>
    <w:p w14:paraId="3FC60108">
      <w:pPr>
        <w:pStyle w:val="8"/>
        <w:rPr>
          <w:sz w:val="28"/>
          <w:szCs w:val="28"/>
        </w:rPr>
      </w:pPr>
    </w:p>
    <w:p w14:paraId="270F555B">
      <w:pPr>
        <w:pStyle w:val="8"/>
        <w:spacing w:line="360" w:lineRule="auto"/>
        <w:ind w:left="618" w:right="1290" w:firstLine="9"/>
        <w:jc w:val="both"/>
        <w:rPr>
          <w:sz w:val="28"/>
          <w:szCs w:val="28"/>
        </w:rPr>
      </w:pPr>
      <w:r>
        <w:rPr>
          <w:sz w:val="28"/>
          <w:szCs w:val="28"/>
        </w:rPr>
        <w:t>We express heartfelt thanks to Smart Bridge Educational Services Private Limited,</w:t>
      </w:r>
      <w:r>
        <w:rPr>
          <w:spacing w:val="1"/>
          <w:sz w:val="28"/>
          <w:szCs w:val="28"/>
        </w:rPr>
        <w:t xml:space="preserve"> </w:t>
      </w:r>
      <w:r>
        <w:rPr>
          <w:sz w:val="28"/>
          <w:szCs w:val="28"/>
        </w:rPr>
        <w:t>for</w:t>
      </w:r>
      <w:r>
        <w:rPr>
          <w:spacing w:val="1"/>
          <w:sz w:val="28"/>
          <w:szCs w:val="28"/>
        </w:rPr>
        <w:t xml:space="preserve"> </w:t>
      </w:r>
      <w:r>
        <w:rPr>
          <w:sz w:val="28"/>
          <w:szCs w:val="28"/>
        </w:rPr>
        <w:t>their</w:t>
      </w:r>
      <w:r>
        <w:rPr>
          <w:spacing w:val="1"/>
          <w:sz w:val="28"/>
          <w:szCs w:val="28"/>
        </w:rPr>
        <w:t xml:space="preserve"> </w:t>
      </w:r>
      <w:r>
        <w:rPr>
          <w:sz w:val="28"/>
          <w:szCs w:val="28"/>
        </w:rPr>
        <w:t>constant</w:t>
      </w:r>
      <w:r>
        <w:rPr>
          <w:spacing w:val="1"/>
          <w:sz w:val="28"/>
          <w:szCs w:val="28"/>
        </w:rPr>
        <w:t xml:space="preserve"> </w:t>
      </w:r>
      <w:r>
        <w:rPr>
          <w:sz w:val="28"/>
          <w:szCs w:val="28"/>
        </w:rPr>
        <w:t>supervision</w:t>
      </w:r>
      <w:r>
        <w:rPr>
          <w:spacing w:val="1"/>
          <w:sz w:val="28"/>
          <w:szCs w:val="28"/>
        </w:rPr>
        <w:t xml:space="preserve"> </w:t>
      </w:r>
      <w:r>
        <w:rPr>
          <w:sz w:val="28"/>
          <w:szCs w:val="28"/>
        </w:rPr>
        <w:t>as</w:t>
      </w:r>
      <w:r>
        <w:rPr>
          <w:spacing w:val="1"/>
          <w:sz w:val="28"/>
          <w:szCs w:val="28"/>
        </w:rPr>
        <w:t xml:space="preserve"> </w:t>
      </w:r>
      <w:r>
        <w:rPr>
          <w:sz w:val="28"/>
          <w:szCs w:val="28"/>
        </w:rPr>
        <w:t>well</w:t>
      </w:r>
      <w:r>
        <w:rPr>
          <w:spacing w:val="1"/>
          <w:sz w:val="28"/>
          <w:szCs w:val="28"/>
        </w:rPr>
        <w:t xml:space="preserve"> </w:t>
      </w:r>
      <w:r>
        <w:rPr>
          <w:sz w:val="28"/>
          <w:szCs w:val="28"/>
        </w:rPr>
        <w:t>as</w:t>
      </w:r>
      <w:r>
        <w:rPr>
          <w:spacing w:val="1"/>
          <w:sz w:val="28"/>
          <w:szCs w:val="28"/>
        </w:rPr>
        <w:t xml:space="preserve"> </w:t>
      </w:r>
      <w:r>
        <w:rPr>
          <w:sz w:val="28"/>
          <w:szCs w:val="28"/>
        </w:rPr>
        <w:t>for</w:t>
      </w:r>
      <w:r>
        <w:rPr>
          <w:spacing w:val="1"/>
          <w:sz w:val="28"/>
          <w:szCs w:val="28"/>
        </w:rPr>
        <w:t xml:space="preserve"> </w:t>
      </w:r>
      <w:r>
        <w:rPr>
          <w:sz w:val="28"/>
          <w:szCs w:val="28"/>
        </w:rPr>
        <w:t>providing</w:t>
      </w:r>
      <w:r>
        <w:rPr>
          <w:spacing w:val="1"/>
          <w:sz w:val="28"/>
          <w:szCs w:val="28"/>
        </w:rPr>
        <w:t xml:space="preserve"> </w:t>
      </w:r>
      <w:r>
        <w:rPr>
          <w:sz w:val="28"/>
          <w:szCs w:val="28"/>
        </w:rPr>
        <w:t>necessary</w:t>
      </w:r>
      <w:r>
        <w:rPr>
          <w:spacing w:val="1"/>
          <w:sz w:val="28"/>
          <w:szCs w:val="28"/>
        </w:rPr>
        <w:t xml:space="preserve"> </w:t>
      </w:r>
      <w:r>
        <w:rPr>
          <w:sz w:val="28"/>
          <w:szCs w:val="28"/>
        </w:rPr>
        <w:t>information</w:t>
      </w:r>
      <w:r>
        <w:rPr>
          <w:spacing w:val="1"/>
          <w:sz w:val="28"/>
          <w:szCs w:val="28"/>
        </w:rPr>
        <w:t xml:space="preserve"> </w:t>
      </w:r>
      <w:r>
        <w:rPr>
          <w:sz w:val="28"/>
          <w:szCs w:val="28"/>
        </w:rPr>
        <w:t>regarding</w:t>
      </w:r>
      <w:r>
        <w:rPr>
          <w:spacing w:val="-11"/>
          <w:sz w:val="28"/>
          <w:szCs w:val="28"/>
        </w:rPr>
        <w:t xml:space="preserve"> </w:t>
      </w:r>
      <w:r>
        <w:rPr>
          <w:sz w:val="28"/>
          <w:szCs w:val="28"/>
        </w:rPr>
        <w:t>the</w:t>
      </w:r>
      <w:r>
        <w:rPr>
          <w:spacing w:val="-7"/>
          <w:sz w:val="28"/>
          <w:szCs w:val="28"/>
        </w:rPr>
        <w:t xml:space="preserve"> </w:t>
      </w:r>
      <w:r>
        <w:rPr>
          <w:sz w:val="28"/>
          <w:szCs w:val="28"/>
        </w:rPr>
        <w:t>Mini</w:t>
      </w:r>
      <w:r>
        <w:rPr>
          <w:spacing w:val="-9"/>
          <w:sz w:val="28"/>
          <w:szCs w:val="28"/>
        </w:rPr>
        <w:t xml:space="preserve"> </w:t>
      </w:r>
      <w:r>
        <w:rPr>
          <w:sz w:val="28"/>
          <w:szCs w:val="28"/>
        </w:rPr>
        <w:t>Project</w:t>
      </w:r>
      <w:r>
        <w:rPr>
          <w:spacing w:val="-8"/>
          <w:sz w:val="28"/>
          <w:szCs w:val="28"/>
        </w:rPr>
        <w:t xml:space="preserve">  </w:t>
      </w:r>
      <w:r>
        <w:rPr>
          <w:sz w:val="28"/>
          <w:szCs w:val="28"/>
        </w:rPr>
        <w:t>and</w:t>
      </w:r>
      <w:r>
        <w:rPr>
          <w:spacing w:val="-9"/>
          <w:sz w:val="28"/>
          <w:szCs w:val="28"/>
        </w:rPr>
        <w:t xml:space="preserve"> </w:t>
      </w:r>
      <w:r>
        <w:rPr>
          <w:sz w:val="28"/>
          <w:szCs w:val="28"/>
        </w:rPr>
        <w:t>for</w:t>
      </w:r>
      <w:r>
        <w:rPr>
          <w:spacing w:val="-8"/>
          <w:sz w:val="28"/>
          <w:szCs w:val="28"/>
        </w:rPr>
        <w:t xml:space="preserve"> </w:t>
      </w:r>
      <w:r>
        <w:rPr>
          <w:sz w:val="28"/>
          <w:szCs w:val="28"/>
        </w:rPr>
        <w:t>their</w:t>
      </w:r>
      <w:r>
        <w:rPr>
          <w:spacing w:val="-9"/>
          <w:sz w:val="28"/>
          <w:szCs w:val="28"/>
        </w:rPr>
        <w:t xml:space="preserve"> </w:t>
      </w:r>
      <w:r>
        <w:rPr>
          <w:sz w:val="28"/>
          <w:szCs w:val="28"/>
        </w:rPr>
        <w:t>support</w:t>
      </w:r>
      <w:r>
        <w:rPr>
          <w:spacing w:val="-8"/>
          <w:sz w:val="28"/>
          <w:szCs w:val="28"/>
        </w:rPr>
        <w:t xml:space="preserve"> </w:t>
      </w:r>
      <w:r>
        <w:rPr>
          <w:sz w:val="28"/>
          <w:szCs w:val="28"/>
        </w:rPr>
        <w:t>in</w:t>
      </w:r>
      <w:r>
        <w:rPr>
          <w:spacing w:val="-8"/>
          <w:sz w:val="28"/>
          <w:szCs w:val="28"/>
        </w:rPr>
        <w:t xml:space="preserve"> </w:t>
      </w:r>
      <w:r>
        <w:rPr>
          <w:sz w:val="28"/>
          <w:szCs w:val="28"/>
        </w:rPr>
        <w:t>completing</w:t>
      </w:r>
      <w:r>
        <w:rPr>
          <w:spacing w:val="-10"/>
          <w:sz w:val="28"/>
          <w:szCs w:val="28"/>
        </w:rPr>
        <w:t xml:space="preserve"> </w:t>
      </w:r>
      <w:r>
        <w:rPr>
          <w:sz w:val="28"/>
          <w:szCs w:val="28"/>
        </w:rPr>
        <w:t>the</w:t>
      </w:r>
      <w:r>
        <w:rPr>
          <w:spacing w:val="-7"/>
          <w:sz w:val="28"/>
          <w:szCs w:val="28"/>
        </w:rPr>
        <w:t xml:space="preserve"> </w:t>
      </w:r>
      <w:r>
        <w:rPr>
          <w:sz w:val="28"/>
          <w:szCs w:val="28"/>
        </w:rPr>
        <w:t>Mini</w:t>
      </w:r>
      <w:r>
        <w:rPr>
          <w:spacing w:val="-7"/>
          <w:sz w:val="28"/>
          <w:szCs w:val="28"/>
        </w:rPr>
        <w:t xml:space="preserve"> </w:t>
      </w:r>
      <w:r>
        <w:rPr>
          <w:sz w:val="28"/>
          <w:szCs w:val="28"/>
        </w:rPr>
        <w:t>Project</w:t>
      </w:r>
      <w:r>
        <w:rPr>
          <w:spacing w:val="-57"/>
          <w:sz w:val="28"/>
          <w:szCs w:val="28"/>
        </w:rPr>
        <w:t xml:space="preserve"> </w:t>
      </w:r>
    </w:p>
    <w:p w14:paraId="62A8767A">
      <w:pPr>
        <w:pStyle w:val="8"/>
        <w:spacing w:before="11"/>
        <w:rPr>
          <w:sz w:val="28"/>
          <w:szCs w:val="28"/>
        </w:rPr>
      </w:pPr>
    </w:p>
    <w:p w14:paraId="49C4EBC8">
      <w:pPr>
        <w:pStyle w:val="8"/>
        <w:spacing w:line="360" w:lineRule="auto"/>
        <w:ind w:left="618" w:right="1283" w:firstLine="9"/>
        <w:jc w:val="both"/>
        <w:rPr>
          <w:sz w:val="28"/>
          <w:szCs w:val="28"/>
        </w:rPr>
      </w:pPr>
      <w:r>
        <w:rPr>
          <w:spacing w:val="-1"/>
          <w:sz w:val="28"/>
          <w:szCs w:val="28"/>
        </w:rPr>
        <w:t>We</w:t>
      </w:r>
      <w:r>
        <w:rPr>
          <w:spacing w:val="-21"/>
          <w:sz w:val="28"/>
          <w:szCs w:val="28"/>
        </w:rPr>
        <w:t xml:space="preserve"> </w:t>
      </w:r>
      <w:r>
        <w:rPr>
          <w:spacing w:val="-1"/>
          <w:sz w:val="28"/>
          <w:szCs w:val="28"/>
        </w:rPr>
        <w:t>express</w:t>
      </w:r>
      <w:r>
        <w:rPr>
          <w:spacing w:val="-21"/>
          <w:sz w:val="28"/>
          <w:szCs w:val="28"/>
        </w:rPr>
        <w:t xml:space="preserve"> </w:t>
      </w:r>
      <w:r>
        <w:rPr>
          <w:spacing w:val="-1"/>
          <w:sz w:val="28"/>
          <w:szCs w:val="28"/>
        </w:rPr>
        <w:t>heartfelt</w:t>
      </w:r>
      <w:r>
        <w:rPr>
          <w:spacing w:val="-17"/>
          <w:sz w:val="28"/>
          <w:szCs w:val="28"/>
        </w:rPr>
        <w:t xml:space="preserve"> </w:t>
      </w:r>
      <w:r>
        <w:rPr>
          <w:spacing w:val="-1"/>
          <w:sz w:val="28"/>
          <w:szCs w:val="28"/>
        </w:rPr>
        <w:t>thanks</w:t>
      </w:r>
      <w:r>
        <w:rPr>
          <w:spacing w:val="-20"/>
          <w:sz w:val="28"/>
          <w:szCs w:val="28"/>
        </w:rPr>
        <w:t xml:space="preserve"> </w:t>
      </w:r>
      <w:r>
        <w:rPr>
          <w:sz w:val="28"/>
          <w:szCs w:val="28"/>
        </w:rPr>
        <w:t>to</w:t>
      </w:r>
      <w:r>
        <w:rPr>
          <w:spacing w:val="-22"/>
          <w:sz w:val="28"/>
          <w:szCs w:val="28"/>
        </w:rPr>
        <w:t xml:space="preserve"> </w:t>
      </w:r>
      <w:r>
        <w:rPr>
          <w:sz w:val="28"/>
          <w:szCs w:val="28"/>
        </w:rPr>
        <w:t>the</w:t>
      </w:r>
      <w:r>
        <w:rPr>
          <w:spacing w:val="-19"/>
          <w:sz w:val="28"/>
          <w:szCs w:val="28"/>
        </w:rPr>
        <w:t xml:space="preserve"> </w:t>
      </w:r>
      <w:r>
        <w:rPr>
          <w:sz w:val="28"/>
          <w:szCs w:val="28"/>
        </w:rPr>
        <w:t>guide,</w:t>
      </w:r>
      <w:r>
        <w:rPr>
          <w:spacing w:val="-20"/>
          <w:sz w:val="28"/>
          <w:szCs w:val="28"/>
        </w:rPr>
        <w:t xml:space="preserve"> </w:t>
      </w:r>
      <w:r>
        <w:rPr>
          <w:b/>
          <w:sz w:val="28"/>
          <w:szCs w:val="28"/>
        </w:rPr>
        <w:t>Dr.G.Ramesh</w:t>
      </w:r>
      <w:r>
        <w:rPr>
          <w:b/>
          <w:spacing w:val="-6"/>
          <w:sz w:val="28"/>
          <w:szCs w:val="28"/>
        </w:rPr>
        <w:t xml:space="preserve"> </w:t>
      </w:r>
      <w:r>
        <w:rPr>
          <w:b/>
          <w:sz w:val="28"/>
          <w:szCs w:val="28"/>
        </w:rPr>
        <w:t>,</w:t>
      </w:r>
      <w:r>
        <w:rPr>
          <w:b/>
          <w:spacing w:val="-20"/>
          <w:sz w:val="28"/>
          <w:szCs w:val="28"/>
        </w:rPr>
        <w:t xml:space="preserve"> </w:t>
      </w:r>
      <w:r>
        <w:rPr>
          <w:sz w:val="28"/>
          <w:szCs w:val="28"/>
        </w:rPr>
        <w:t>Assistant</w:t>
      </w:r>
      <w:r>
        <w:rPr>
          <w:spacing w:val="-20"/>
          <w:sz w:val="28"/>
          <w:szCs w:val="28"/>
        </w:rPr>
        <w:t xml:space="preserve"> </w:t>
      </w:r>
      <w:r>
        <w:rPr>
          <w:sz w:val="28"/>
          <w:szCs w:val="28"/>
        </w:rPr>
        <w:t>professor,</w:t>
      </w:r>
      <w:r>
        <w:rPr>
          <w:spacing w:val="-58"/>
          <w:sz w:val="28"/>
          <w:szCs w:val="28"/>
        </w:rPr>
        <w:t xml:space="preserve"> </w:t>
      </w:r>
      <w:r>
        <w:rPr>
          <w:sz w:val="28"/>
          <w:szCs w:val="28"/>
        </w:rPr>
        <w:t>Department</w:t>
      </w:r>
      <w:r>
        <w:rPr>
          <w:spacing w:val="1"/>
          <w:sz w:val="28"/>
          <w:szCs w:val="28"/>
        </w:rPr>
        <w:t xml:space="preserve"> </w:t>
      </w:r>
      <w:r>
        <w:rPr>
          <w:sz w:val="28"/>
          <w:szCs w:val="28"/>
        </w:rPr>
        <w:t>of CSE for his constant support and giving necessary guidance for</w:t>
      </w:r>
      <w:r>
        <w:rPr>
          <w:spacing w:val="1"/>
          <w:sz w:val="28"/>
          <w:szCs w:val="28"/>
        </w:rPr>
        <w:t xml:space="preserve"> </w:t>
      </w:r>
      <w:r>
        <w:rPr>
          <w:sz w:val="28"/>
          <w:szCs w:val="28"/>
        </w:rPr>
        <w:t>completion</w:t>
      </w:r>
      <w:r>
        <w:rPr>
          <w:spacing w:val="-15"/>
          <w:sz w:val="28"/>
          <w:szCs w:val="28"/>
        </w:rPr>
        <w:t xml:space="preserve"> </w:t>
      </w:r>
      <w:r>
        <w:rPr>
          <w:sz w:val="28"/>
          <w:szCs w:val="28"/>
        </w:rPr>
        <w:t>of</w:t>
      </w:r>
      <w:r>
        <w:rPr>
          <w:spacing w:val="-16"/>
          <w:sz w:val="28"/>
          <w:szCs w:val="28"/>
        </w:rPr>
        <w:t xml:space="preserve"> </w:t>
      </w:r>
      <w:r>
        <w:rPr>
          <w:sz w:val="28"/>
          <w:szCs w:val="28"/>
        </w:rPr>
        <w:t>this</w:t>
      </w:r>
      <w:r>
        <w:rPr>
          <w:spacing w:val="-14"/>
          <w:sz w:val="28"/>
          <w:szCs w:val="28"/>
        </w:rPr>
        <w:t xml:space="preserve"> </w:t>
      </w:r>
      <w:r>
        <w:rPr>
          <w:sz w:val="28"/>
          <w:szCs w:val="28"/>
        </w:rPr>
        <w:t>Mini</w:t>
      </w:r>
      <w:r>
        <w:rPr>
          <w:spacing w:val="-16"/>
          <w:sz w:val="28"/>
          <w:szCs w:val="28"/>
        </w:rPr>
        <w:t xml:space="preserve"> </w:t>
      </w:r>
      <w:r>
        <w:rPr>
          <w:sz w:val="28"/>
          <w:szCs w:val="28"/>
        </w:rPr>
        <w:t>Project .</w:t>
      </w:r>
    </w:p>
    <w:p w14:paraId="7A8B19E9">
      <w:pPr>
        <w:pStyle w:val="8"/>
        <w:spacing w:before="2"/>
        <w:rPr>
          <w:sz w:val="28"/>
          <w:szCs w:val="28"/>
        </w:rPr>
      </w:pPr>
    </w:p>
    <w:p w14:paraId="60666D43">
      <w:pPr>
        <w:pStyle w:val="8"/>
        <w:spacing w:line="360" w:lineRule="auto"/>
        <w:ind w:left="618" w:right="1296" w:firstLine="9"/>
        <w:jc w:val="both"/>
        <w:rPr>
          <w:sz w:val="28"/>
          <w:szCs w:val="28"/>
        </w:rPr>
      </w:pPr>
      <w:r>
        <w:rPr>
          <w:sz w:val="28"/>
          <w:szCs w:val="28"/>
        </w:rPr>
        <w:t>Finally, we express our sincere thanks and gratitude to my family members, friends</w:t>
      </w:r>
      <w:r>
        <w:rPr>
          <w:spacing w:val="-57"/>
          <w:sz w:val="28"/>
          <w:szCs w:val="28"/>
        </w:rPr>
        <w:t xml:space="preserve"> </w:t>
      </w:r>
      <w:r>
        <w:rPr>
          <w:sz w:val="28"/>
          <w:szCs w:val="28"/>
        </w:rPr>
        <w:t>for their encouragement and outpouring their knowledge and experience throughout</w:t>
      </w:r>
      <w:r>
        <w:rPr>
          <w:spacing w:val="-57"/>
          <w:sz w:val="28"/>
          <w:szCs w:val="28"/>
        </w:rPr>
        <w:t xml:space="preserve"> </w:t>
      </w:r>
      <w:r>
        <w:rPr>
          <w:sz w:val="28"/>
          <w:szCs w:val="28"/>
        </w:rPr>
        <w:t>the thesis.</w:t>
      </w:r>
    </w:p>
    <w:p w14:paraId="72753E0D">
      <w:pPr>
        <w:pStyle w:val="8"/>
        <w:rPr>
          <w:sz w:val="28"/>
          <w:szCs w:val="28"/>
        </w:rPr>
      </w:pPr>
    </w:p>
    <w:p w14:paraId="4A0E5ACF">
      <w:pPr>
        <w:pStyle w:val="8"/>
        <w:rPr>
          <w:sz w:val="28"/>
          <w:szCs w:val="28"/>
        </w:rPr>
      </w:pPr>
    </w:p>
    <w:p w14:paraId="1962E15F">
      <w:pPr>
        <w:pStyle w:val="3"/>
        <w:tabs>
          <w:tab w:val="left" w:pos="7577"/>
        </w:tabs>
        <w:spacing w:before="188"/>
        <w:ind w:left="1005"/>
        <w:rPr>
          <w:sz w:val="28"/>
          <w:szCs w:val="28"/>
        </w:rPr>
      </w:pPr>
      <w:r>
        <w:rPr>
          <w:sz w:val="28"/>
          <w:szCs w:val="28"/>
        </w:rPr>
        <w:t>PILLI NAGAREKHA</w:t>
      </w:r>
      <w:r>
        <w:rPr>
          <w:sz w:val="28"/>
          <w:szCs w:val="28"/>
        </w:rPr>
        <w:tab/>
      </w:r>
      <w:r>
        <w:rPr>
          <w:sz w:val="28"/>
          <w:szCs w:val="28"/>
        </w:rPr>
        <w:t>(22UK5A0517)</w:t>
      </w:r>
    </w:p>
    <w:p w14:paraId="0CF1193A">
      <w:pPr>
        <w:tabs>
          <w:tab w:val="left" w:pos="7613"/>
        </w:tabs>
        <w:spacing w:before="23"/>
        <w:ind w:left="978"/>
        <w:rPr>
          <w:b/>
          <w:sz w:val="28"/>
          <w:szCs w:val="28"/>
        </w:rPr>
      </w:pPr>
      <w:r>
        <w:rPr>
          <w:b/>
          <w:sz w:val="28"/>
          <w:szCs w:val="28"/>
        </w:rPr>
        <w:t>SUTHARI SRILEKHA</w:t>
      </w:r>
      <w:r>
        <w:rPr>
          <w:b/>
          <w:sz w:val="28"/>
          <w:szCs w:val="28"/>
        </w:rPr>
        <w:tab/>
      </w:r>
      <w:r>
        <w:rPr>
          <w:b/>
          <w:sz w:val="28"/>
          <w:szCs w:val="28"/>
        </w:rPr>
        <w:t>(21UK1A05D2)</w:t>
      </w:r>
    </w:p>
    <w:p w14:paraId="51DEE722">
      <w:pPr>
        <w:pStyle w:val="3"/>
        <w:tabs>
          <w:tab w:val="left" w:pos="7611"/>
        </w:tabs>
        <w:spacing w:before="26"/>
        <w:ind w:left="1007"/>
        <w:rPr>
          <w:sz w:val="28"/>
          <w:szCs w:val="28"/>
        </w:rPr>
      </w:pPr>
      <w:r>
        <w:rPr>
          <w:sz w:val="28"/>
          <w:szCs w:val="28"/>
        </w:rPr>
        <w:t>CHAMAKURU NISHA</w:t>
      </w:r>
      <w:r>
        <w:rPr>
          <w:sz w:val="28"/>
          <w:szCs w:val="28"/>
        </w:rPr>
        <w:tab/>
      </w:r>
      <w:r>
        <w:rPr>
          <w:sz w:val="28"/>
          <w:szCs w:val="28"/>
        </w:rPr>
        <w:t>(21UK1A05G4)</w:t>
      </w:r>
    </w:p>
    <w:p w14:paraId="7E5B2400">
      <w:pPr>
        <w:tabs>
          <w:tab w:val="left" w:pos="7642"/>
        </w:tabs>
        <w:spacing w:before="26"/>
        <w:ind w:left="1007"/>
        <w:rPr>
          <w:b/>
          <w:sz w:val="28"/>
          <w:szCs w:val="28"/>
        </w:rPr>
      </w:pPr>
      <w:r>
        <w:rPr>
          <w:b/>
          <w:sz w:val="28"/>
          <w:szCs w:val="28"/>
        </w:rPr>
        <w:t>KANDIKATLA VARDHAN</w:t>
      </w:r>
      <w:r>
        <w:rPr>
          <w:b/>
          <w:sz w:val="28"/>
          <w:szCs w:val="28"/>
        </w:rPr>
        <w:tab/>
      </w:r>
      <w:r>
        <w:rPr>
          <w:b/>
          <w:sz w:val="28"/>
          <w:szCs w:val="28"/>
        </w:rPr>
        <w:t>(21UK1A05F4)</w:t>
      </w:r>
    </w:p>
    <w:p w14:paraId="55944A6F">
      <w:pPr>
        <w:rPr>
          <w:sz w:val="28"/>
          <w:szCs w:val="28"/>
        </w:rPr>
        <w:sectPr>
          <w:pgSz w:w="11920" w:h="16850"/>
          <w:pgMar w:top="1600" w:right="960" w:bottom="1200" w:left="980" w:header="0" w:footer="1017" w:gutter="0"/>
          <w:cols w:space="720" w:num="1"/>
        </w:sectPr>
      </w:pPr>
    </w:p>
    <w:p w14:paraId="162A2A16">
      <w:pPr>
        <w:pStyle w:val="2"/>
        <w:spacing w:before="58"/>
        <w:ind w:left="495" w:right="1418"/>
        <w:jc w:val="center"/>
        <w:rPr>
          <w:sz w:val="28"/>
          <w:szCs w:val="28"/>
        </w:rPr>
      </w:pPr>
      <w:r>
        <w:rPr>
          <w:sz w:val="28"/>
          <w:szCs w:val="28"/>
        </w:rPr>
        <w:t>ABSTRACT</w:t>
      </w:r>
    </w:p>
    <w:p w14:paraId="20F5F4B8">
      <w:pPr>
        <w:pStyle w:val="12"/>
      </w:pPr>
      <w:r>
        <w:rPr>
          <w:sz w:val="28"/>
          <w:szCs w:val="28"/>
        </w:rPr>
        <w:t>The analysis of consumer product ratings provides valuable insights into consumer preferences and product quality. This study focuses on the analysis of cereal ratings using various machine learning techniques to identify key factors influencing consumer satisfaction. By leveraging a dataset comprising cereal attributes and user ratings, We aim to build predictive models that can effectively estimate cereal ratings based on these attributes. data preprocessing steps, including handling missing values and normalizing features, are applied to ensure data quality. Exploratory data analysis (EDA) is then conducted to understand the relationships between different cereal attributes and their impact on ratings. Various visualization techniques are employed to identify trends and correlations. several machine learning algorithms are employed, including linear regression, decision trees, random forests, support vector machines, and neural networks. The performance of these models is evaluated using metrics such as mean absolute error (MAE), root mean squared error (RMSE), and R-squared (R²) to determine the most effective approach</w:t>
      </w:r>
      <w:r>
        <w:t>.</w:t>
      </w:r>
    </w:p>
    <w:p w14:paraId="39D15A38">
      <w:pPr>
        <w:pStyle w:val="12"/>
        <w:sectPr>
          <w:pgSz w:w="11920" w:h="16850"/>
          <w:pgMar w:top="1380" w:right="960" w:bottom="1200" w:left="980" w:header="0" w:footer="1017" w:gutter="0"/>
          <w:cols w:space="720" w:num="1"/>
        </w:sectPr>
      </w:pPr>
      <w:r>
        <w:t xml:space="preserve"> </w:t>
      </w:r>
    </w:p>
    <w:p w14:paraId="4F45AA84">
      <w:pPr>
        <w:spacing w:before="59"/>
        <w:ind w:left="495" w:right="513"/>
        <w:jc w:val="center"/>
        <w:rPr>
          <w:b/>
          <w:sz w:val="36"/>
        </w:rPr>
      </w:pPr>
      <w:r>
        <w:rPr>
          <w:b/>
          <w:sz w:val="36"/>
        </w:rPr>
        <w:t>TABLE</w:t>
      </w:r>
      <w:r>
        <w:rPr>
          <w:b/>
          <w:spacing w:val="-3"/>
          <w:sz w:val="36"/>
        </w:rPr>
        <w:t xml:space="preserve"> </w:t>
      </w:r>
      <w:r>
        <w:rPr>
          <w:b/>
          <w:sz w:val="36"/>
        </w:rPr>
        <w:t>OF</w:t>
      </w:r>
      <w:r>
        <w:rPr>
          <w:b/>
          <w:spacing w:val="-1"/>
          <w:sz w:val="36"/>
        </w:rPr>
        <w:t xml:space="preserve"> </w:t>
      </w:r>
      <w:r>
        <w:rPr>
          <w:b/>
          <w:sz w:val="36"/>
        </w:rPr>
        <w:t>CONTENTS:-</w:t>
      </w:r>
    </w:p>
    <w:p w14:paraId="17B12226">
      <w:pPr>
        <w:pStyle w:val="13"/>
        <w:numPr>
          <w:ilvl w:val="0"/>
          <w:numId w:val="1"/>
        </w:numPr>
        <w:tabs>
          <w:tab w:val="left" w:pos="819"/>
          <w:tab w:val="right" w:leader="dot" w:pos="9206"/>
        </w:tabs>
        <w:spacing w:before="346"/>
        <w:ind w:hanging="215"/>
        <w:rPr>
          <w:sz w:val="26"/>
        </w:rPr>
      </w:pPr>
      <w:r>
        <w:fldChar w:fldCharType="begin"/>
      </w:r>
      <w:r>
        <w:instrText xml:space="preserve"> HYPERLINK \l "_TOC_250011" </w:instrText>
      </w:r>
      <w:r>
        <w:fldChar w:fldCharType="separate"/>
      </w:r>
      <w:r>
        <w:t>INTRODUCTION</w:t>
      </w:r>
      <w:r>
        <w:tab/>
      </w:r>
      <w:r>
        <w:t>5</w:t>
      </w:r>
      <w:r>
        <w:fldChar w:fldCharType="end"/>
      </w:r>
    </w:p>
    <w:p w14:paraId="74E7276E">
      <w:pPr>
        <w:pStyle w:val="13"/>
        <w:numPr>
          <w:ilvl w:val="1"/>
          <w:numId w:val="1"/>
        </w:numPr>
        <w:tabs>
          <w:tab w:val="left" w:pos="1030"/>
          <w:tab w:val="right" w:leader="dot" w:pos="9206"/>
        </w:tabs>
        <w:ind w:hanging="426"/>
      </w:pPr>
      <w:r>
        <w:t>OVERVIEW…</w:t>
      </w:r>
      <w:r>
        <w:tab/>
      </w:r>
      <w:r>
        <w:t>5</w:t>
      </w:r>
    </w:p>
    <w:p w14:paraId="550B4CEF">
      <w:pPr>
        <w:pStyle w:val="13"/>
        <w:numPr>
          <w:ilvl w:val="1"/>
          <w:numId w:val="1"/>
        </w:numPr>
        <w:tabs>
          <w:tab w:val="left" w:pos="1030"/>
          <w:tab w:val="right" w:leader="dot" w:pos="9206"/>
        </w:tabs>
        <w:ind w:hanging="426"/>
      </w:pPr>
      <w:r>
        <w:fldChar w:fldCharType="begin"/>
      </w:r>
      <w:r>
        <w:instrText xml:space="preserve"> HYPERLINK \l "_TOC_250010" </w:instrText>
      </w:r>
      <w:r>
        <w:fldChar w:fldCharType="separate"/>
      </w:r>
      <w:r>
        <w:t>PURPOSE</w:t>
      </w:r>
      <w:r>
        <w:tab/>
      </w:r>
      <w:r>
        <w:t>5</w:t>
      </w:r>
      <w:r>
        <w:fldChar w:fldCharType="end"/>
      </w:r>
    </w:p>
    <w:p w14:paraId="0C6CFFF0">
      <w:pPr>
        <w:pStyle w:val="13"/>
        <w:numPr>
          <w:ilvl w:val="0"/>
          <w:numId w:val="1"/>
        </w:numPr>
        <w:tabs>
          <w:tab w:val="left" w:pos="819"/>
          <w:tab w:val="right" w:leader="dot" w:pos="9206"/>
        </w:tabs>
        <w:spacing w:before="348"/>
        <w:ind w:hanging="215"/>
        <w:rPr>
          <w:sz w:val="26"/>
        </w:rPr>
      </w:pPr>
      <w:r>
        <w:fldChar w:fldCharType="begin"/>
      </w:r>
      <w:r>
        <w:instrText xml:space="preserve"> HYPERLINK \l "_TOC_250009" </w:instrText>
      </w:r>
      <w:r>
        <w:fldChar w:fldCharType="separate"/>
      </w:r>
      <w:r>
        <w:t>LITERATURE SURVEY</w:t>
      </w:r>
      <w:r>
        <w:tab/>
      </w:r>
      <w:r>
        <w:t>8</w:t>
      </w:r>
      <w:r>
        <w:fldChar w:fldCharType="end"/>
      </w:r>
    </w:p>
    <w:p w14:paraId="24C61AA0">
      <w:pPr>
        <w:pStyle w:val="13"/>
        <w:numPr>
          <w:ilvl w:val="1"/>
          <w:numId w:val="1"/>
        </w:numPr>
        <w:tabs>
          <w:tab w:val="left" w:pos="1030"/>
          <w:tab w:val="right" w:leader="dot" w:pos="9206"/>
        </w:tabs>
        <w:spacing w:before="348"/>
        <w:ind w:hanging="426"/>
      </w:pPr>
      <w:r>
        <w:fldChar w:fldCharType="begin"/>
      </w:r>
      <w:r>
        <w:instrText xml:space="preserve"> HYPERLINK \l "_TOC_250008" </w:instrText>
      </w:r>
      <w:r>
        <w:fldChar w:fldCharType="separate"/>
      </w:r>
      <w:r>
        <w:t>EXISTING</w:t>
      </w:r>
      <w:r>
        <w:rPr>
          <w:spacing w:val="-14"/>
        </w:rPr>
        <w:t xml:space="preserve"> </w:t>
      </w:r>
      <w:r>
        <w:t>PROBLEM</w:t>
      </w:r>
      <w:r>
        <w:tab/>
      </w:r>
      <w:r>
        <w:t>8</w:t>
      </w:r>
      <w:r>
        <w:fldChar w:fldCharType="end"/>
      </w:r>
    </w:p>
    <w:p w14:paraId="723A451B">
      <w:pPr>
        <w:pStyle w:val="13"/>
        <w:numPr>
          <w:ilvl w:val="1"/>
          <w:numId w:val="1"/>
        </w:numPr>
        <w:tabs>
          <w:tab w:val="left" w:pos="1030"/>
          <w:tab w:val="right" w:leader="dot" w:pos="9213"/>
        </w:tabs>
        <w:ind w:hanging="426"/>
      </w:pPr>
      <w:r>
        <w:t>PROPOSED</w:t>
      </w:r>
      <w:r>
        <w:rPr>
          <w:spacing w:val="-5"/>
        </w:rPr>
        <w:t xml:space="preserve"> </w:t>
      </w:r>
      <w:r>
        <w:t>SOLUTION</w:t>
      </w:r>
      <w:r>
        <w:tab/>
      </w:r>
      <w:r>
        <w:t>8-9</w:t>
      </w:r>
    </w:p>
    <w:p w14:paraId="676AD963">
      <w:pPr>
        <w:pStyle w:val="13"/>
        <w:numPr>
          <w:ilvl w:val="0"/>
          <w:numId w:val="1"/>
        </w:numPr>
        <w:tabs>
          <w:tab w:val="left" w:pos="819"/>
          <w:tab w:val="right" w:leader="dot" w:pos="9209"/>
        </w:tabs>
        <w:ind w:hanging="215"/>
        <w:rPr>
          <w:sz w:val="26"/>
        </w:rPr>
      </w:pPr>
      <w:r>
        <w:fldChar w:fldCharType="begin"/>
      </w:r>
      <w:r>
        <w:instrText xml:space="preserve"> HYPERLINK \l "_TOC_250007" </w:instrText>
      </w:r>
      <w:r>
        <w:fldChar w:fldCharType="separate"/>
      </w:r>
      <w:r>
        <w:t>THEORITICAL</w:t>
      </w:r>
      <w:r>
        <w:rPr>
          <w:spacing w:val="2"/>
        </w:rPr>
        <w:t xml:space="preserve"> </w:t>
      </w:r>
      <w:r>
        <w:t>ANALYSIS</w:t>
      </w:r>
      <w:r>
        <w:tab/>
      </w:r>
      <w:r>
        <w:t>10</w:t>
      </w:r>
      <w:r>
        <w:fldChar w:fldCharType="end"/>
      </w:r>
    </w:p>
    <w:p w14:paraId="202CD0A5">
      <w:pPr>
        <w:pStyle w:val="13"/>
        <w:numPr>
          <w:ilvl w:val="1"/>
          <w:numId w:val="1"/>
        </w:numPr>
        <w:tabs>
          <w:tab w:val="left" w:pos="1030"/>
          <w:tab w:val="right" w:leader="dot" w:pos="9209"/>
        </w:tabs>
        <w:ind w:hanging="426"/>
      </w:pPr>
      <w:r>
        <w:fldChar w:fldCharType="begin"/>
      </w:r>
      <w:r>
        <w:instrText xml:space="preserve"> HYPERLINK \l "_TOC_250006" </w:instrText>
      </w:r>
      <w:r>
        <w:fldChar w:fldCharType="separate"/>
      </w:r>
      <w:r>
        <w:t>BLOCK</w:t>
      </w:r>
      <w:r>
        <w:rPr>
          <w:spacing w:val="-7"/>
        </w:rPr>
        <w:t xml:space="preserve"> </w:t>
      </w:r>
      <w:r>
        <w:t>DIAGRAM</w:t>
      </w:r>
      <w:r>
        <w:tab/>
      </w:r>
      <w:r>
        <w:t>10</w:t>
      </w:r>
      <w:r>
        <w:fldChar w:fldCharType="end"/>
      </w:r>
    </w:p>
    <w:p w14:paraId="4B4A5C17">
      <w:pPr>
        <w:pStyle w:val="13"/>
        <w:numPr>
          <w:ilvl w:val="1"/>
          <w:numId w:val="1"/>
        </w:numPr>
        <w:tabs>
          <w:tab w:val="left" w:pos="1030"/>
          <w:tab w:val="right" w:leader="dot" w:pos="9209"/>
        </w:tabs>
        <w:ind w:hanging="426"/>
      </w:pPr>
      <w:r>
        <w:t>HARDWARE /SOFTWARE</w:t>
      </w:r>
      <w:r>
        <w:rPr>
          <w:spacing w:val="3"/>
        </w:rPr>
        <w:t xml:space="preserve"> </w:t>
      </w:r>
      <w:r>
        <w:t>DESIGNING</w:t>
      </w:r>
      <w:r>
        <w:tab/>
      </w:r>
      <w:r>
        <w:t>10-11</w:t>
      </w:r>
    </w:p>
    <w:p w14:paraId="646306D3">
      <w:pPr>
        <w:pStyle w:val="13"/>
        <w:numPr>
          <w:ilvl w:val="0"/>
          <w:numId w:val="1"/>
        </w:numPr>
        <w:tabs>
          <w:tab w:val="left" w:pos="819"/>
          <w:tab w:val="right" w:leader="dot" w:pos="9207"/>
        </w:tabs>
        <w:spacing w:before="348"/>
        <w:ind w:hanging="215"/>
        <w:rPr>
          <w:sz w:val="26"/>
        </w:rPr>
      </w:pPr>
      <w:r>
        <w:t>EXPERIMENTAL</w:t>
      </w:r>
      <w:r>
        <w:rPr>
          <w:spacing w:val="-13"/>
        </w:rPr>
        <w:t xml:space="preserve"> </w:t>
      </w:r>
      <w:r>
        <w:t>INVESTIGATIONS</w:t>
      </w:r>
      <w:r>
        <w:tab/>
      </w:r>
      <w:r>
        <w:t>12-13</w:t>
      </w:r>
    </w:p>
    <w:p w14:paraId="2DF1A4CC">
      <w:pPr>
        <w:pStyle w:val="13"/>
        <w:numPr>
          <w:ilvl w:val="0"/>
          <w:numId w:val="1"/>
        </w:numPr>
        <w:tabs>
          <w:tab w:val="left" w:pos="819"/>
          <w:tab w:val="right" w:leader="dot" w:pos="9209"/>
        </w:tabs>
        <w:spacing w:before="345"/>
        <w:ind w:hanging="215"/>
        <w:rPr>
          <w:sz w:val="26"/>
        </w:rPr>
      </w:pPr>
      <w:r>
        <w:fldChar w:fldCharType="begin"/>
      </w:r>
      <w:r>
        <w:instrText xml:space="preserve"> HYPERLINK \l "_TOC_250005" </w:instrText>
      </w:r>
      <w:r>
        <w:fldChar w:fldCharType="separate"/>
      </w:r>
      <w:r>
        <w:t>FLOWCHART…</w:t>
      </w:r>
      <w:r>
        <w:tab/>
      </w:r>
      <w:r>
        <w:t>14</w:t>
      </w:r>
      <w:r>
        <w:fldChar w:fldCharType="end"/>
      </w:r>
    </w:p>
    <w:p w14:paraId="3A4AA303">
      <w:pPr>
        <w:pStyle w:val="13"/>
        <w:numPr>
          <w:ilvl w:val="0"/>
          <w:numId w:val="1"/>
        </w:numPr>
        <w:tabs>
          <w:tab w:val="left" w:pos="819"/>
          <w:tab w:val="right" w:leader="dot" w:pos="9209"/>
        </w:tabs>
        <w:ind w:hanging="215"/>
        <w:rPr>
          <w:sz w:val="26"/>
        </w:rPr>
      </w:pPr>
      <w:r>
        <w:t>RESULTS…</w:t>
      </w:r>
      <w:r>
        <w:tab/>
      </w:r>
      <w:r>
        <w:t>15-18</w:t>
      </w:r>
    </w:p>
    <w:p w14:paraId="70DA241B">
      <w:pPr>
        <w:pStyle w:val="13"/>
        <w:numPr>
          <w:ilvl w:val="0"/>
          <w:numId w:val="1"/>
        </w:numPr>
        <w:tabs>
          <w:tab w:val="left" w:pos="819"/>
          <w:tab w:val="right" w:leader="dot" w:pos="9209"/>
        </w:tabs>
        <w:ind w:hanging="215"/>
        <w:rPr>
          <w:sz w:val="26"/>
        </w:rPr>
      </w:pPr>
      <w:r>
        <w:fldChar w:fldCharType="begin"/>
      </w:r>
      <w:r>
        <w:instrText xml:space="preserve"> HYPERLINK \l "_TOC_250004" </w:instrText>
      </w:r>
      <w:r>
        <w:fldChar w:fldCharType="separate"/>
      </w:r>
      <w:r>
        <w:t>ADVANTAGES</w:t>
      </w:r>
      <w:r>
        <w:rPr>
          <w:spacing w:val="1"/>
        </w:rPr>
        <w:t xml:space="preserve"> </w:t>
      </w:r>
      <w:r>
        <w:t>AND DISADVANTAGES</w:t>
      </w:r>
      <w:r>
        <w:tab/>
      </w:r>
      <w:r>
        <w:t>19</w:t>
      </w:r>
      <w:r>
        <w:fldChar w:fldCharType="end"/>
      </w:r>
    </w:p>
    <w:p w14:paraId="77CC942C">
      <w:pPr>
        <w:pStyle w:val="13"/>
        <w:numPr>
          <w:ilvl w:val="0"/>
          <w:numId w:val="1"/>
        </w:numPr>
        <w:tabs>
          <w:tab w:val="left" w:pos="819"/>
          <w:tab w:val="right" w:leader="dot" w:pos="9209"/>
        </w:tabs>
        <w:spacing w:before="348"/>
        <w:ind w:hanging="215"/>
        <w:rPr>
          <w:sz w:val="26"/>
        </w:rPr>
      </w:pPr>
      <w:r>
        <w:fldChar w:fldCharType="begin"/>
      </w:r>
      <w:r>
        <w:instrText xml:space="preserve"> HYPERLINK \l "_TOC_250003" </w:instrText>
      </w:r>
      <w:r>
        <w:fldChar w:fldCharType="separate"/>
      </w:r>
      <w:r>
        <w:t>APPLICATIONS</w:t>
      </w:r>
      <w:r>
        <w:tab/>
      </w:r>
      <w:r>
        <w:t>20</w:t>
      </w:r>
      <w:r>
        <w:fldChar w:fldCharType="end"/>
      </w:r>
    </w:p>
    <w:p w14:paraId="76503E7F">
      <w:pPr>
        <w:pStyle w:val="13"/>
        <w:numPr>
          <w:ilvl w:val="0"/>
          <w:numId w:val="1"/>
        </w:numPr>
        <w:tabs>
          <w:tab w:val="left" w:pos="819"/>
          <w:tab w:val="right" w:leader="dot" w:pos="9209"/>
        </w:tabs>
        <w:ind w:hanging="215"/>
        <w:rPr>
          <w:sz w:val="26"/>
        </w:rPr>
      </w:pPr>
      <w:r>
        <w:fldChar w:fldCharType="begin"/>
      </w:r>
      <w:r>
        <w:instrText xml:space="preserve"> HYPERLINK \l "_TOC_250002" </w:instrText>
      </w:r>
      <w:r>
        <w:fldChar w:fldCharType="separate"/>
      </w:r>
      <w:r>
        <w:t>CONCLUSION</w:t>
      </w:r>
      <w:r>
        <w:tab/>
      </w:r>
      <w:r>
        <w:t>20</w:t>
      </w:r>
      <w:r>
        <w:fldChar w:fldCharType="end"/>
      </w:r>
    </w:p>
    <w:p w14:paraId="247266E1">
      <w:pPr>
        <w:pStyle w:val="13"/>
        <w:numPr>
          <w:ilvl w:val="0"/>
          <w:numId w:val="1"/>
        </w:numPr>
        <w:tabs>
          <w:tab w:val="left" w:pos="1085"/>
          <w:tab w:val="right" w:leader="dot" w:pos="9207"/>
        </w:tabs>
        <w:spacing w:before="348"/>
        <w:ind w:left="1084" w:hanging="481"/>
      </w:pPr>
      <w:r>
        <w:fldChar w:fldCharType="begin"/>
      </w:r>
      <w:r>
        <w:instrText xml:space="preserve"> HYPERLINK \l "_TOC_250001" </w:instrText>
      </w:r>
      <w:r>
        <w:fldChar w:fldCharType="separate"/>
      </w:r>
      <w:r>
        <w:t>FUTURE</w:t>
      </w:r>
      <w:r>
        <w:rPr>
          <w:spacing w:val="1"/>
        </w:rPr>
        <w:t xml:space="preserve"> </w:t>
      </w:r>
      <w:r>
        <w:t>SCOPE…</w:t>
      </w:r>
      <w:r>
        <w:tab/>
      </w:r>
      <w:r>
        <w:t>21</w:t>
      </w:r>
      <w:r>
        <w:fldChar w:fldCharType="end"/>
      </w:r>
    </w:p>
    <w:p w14:paraId="139957E6">
      <w:pPr>
        <w:pStyle w:val="13"/>
        <w:numPr>
          <w:ilvl w:val="0"/>
          <w:numId w:val="1"/>
        </w:numPr>
        <w:tabs>
          <w:tab w:val="left" w:pos="1085"/>
          <w:tab w:val="right" w:leader="dot" w:pos="9207"/>
        </w:tabs>
        <w:ind w:left="1084" w:hanging="481"/>
      </w:pPr>
      <w:r>
        <w:fldChar w:fldCharType="begin"/>
      </w:r>
      <w:r>
        <w:instrText xml:space="preserve"> HYPERLINK \l "_TOC_250000" </w:instrText>
      </w:r>
      <w:r>
        <w:fldChar w:fldCharType="separate"/>
      </w:r>
      <w:r>
        <w:t>BIBILOGRAPHY</w:t>
      </w:r>
      <w:r>
        <w:tab/>
      </w:r>
      <w:r>
        <w:t>22-23</w:t>
      </w:r>
      <w:r>
        <w:fldChar w:fldCharType="end"/>
      </w:r>
    </w:p>
    <w:p w14:paraId="6575666C">
      <w:pPr>
        <w:pStyle w:val="13"/>
        <w:numPr>
          <w:ilvl w:val="0"/>
          <w:numId w:val="1"/>
        </w:numPr>
        <w:tabs>
          <w:tab w:val="left" w:pos="1080"/>
          <w:tab w:val="right" w:leader="dot" w:pos="9209"/>
        </w:tabs>
        <w:ind w:left="1079" w:hanging="476"/>
      </w:pPr>
      <w:r>
        <w:t>APPENDIX</w:t>
      </w:r>
      <w:r>
        <w:rPr>
          <w:spacing w:val="-12"/>
        </w:rPr>
        <w:t xml:space="preserve"> </w:t>
      </w:r>
      <w:r>
        <w:t>(SOURCE</w:t>
      </w:r>
      <w:r>
        <w:rPr>
          <w:spacing w:val="-12"/>
        </w:rPr>
        <w:t xml:space="preserve"> </w:t>
      </w:r>
      <w:r>
        <w:t>CODE)&amp;CODE</w:t>
      </w:r>
      <w:r>
        <w:rPr>
          <w:spacing w:val="-7"/>
        </w:rPr>
        <w:t xml:space="preserve"> </w:t>
      </w:r>
      <w:r>
        <w:t>SNIPPETS</w:t>
      </w:r>
      <w:r>
        <w:tab/>
      </w:r>
      <w:r>
        <w:t>24-30</w:t>
      </w:r>
    </w:p>
    <w:p w14:paraId="7BC7F171">
      <w:pPr>
        <w:sectPr>
          <w:pgSz w:w="11920" w:h="16850"/>
          <w:pgMar w:top="1380" w:right="960" w:bottom="1200" w:left="980" w:header="0" w:footer="1017" w:gutter="0"/>
          <w:cols w:space="720" w:num="1"/>
        </w:sectPr>
      </w:pPr>
    </w:p>
    <w:p w14:paraId="3678F3B4">
      <w:pPr>
        <w:pStyle w:val="2"/>
        <w:jc w:val="center"/>
        <w:rPr>
          <w:sz w:val="52"/>
        </w:rPr>
      </w:pPr>
      <w:r>
        <w:rPr>
          <w:sz w:val="44"/>
        </w:rPr>
        <w:t>1.INTRODUCTION:</w:t>
      </w:r>
    </w:p>
    <w:p w14:paraId="1F7A42A1">
      <w:pPr>
        <w:pStyle w:val="2"/>
        <w:rPr>
          <w:sz w:val="44"/>
        </w:rPr>
      </w:pPr>
      <w:r>
        <w:rPr>
          <w:sz w:val="44"/>
        </w:rPr>
        <w:t>Overview:</w:t>
      </w:r>
    </w:p>
    <w:p w14:paraId="228850DA">
      <w:pPr>
        <w:spacing w:before="1" w:line="360" w:lineRule="auto"/>
        <w:ind w:right="125"/>
        <w:jc w:val="both"/>
        <w:rPr>
          <w:sz w:val="28"/>
          <w:szCs w:val="28"/>
        </w:rPr>
      </w:pPr>
      <w:r>
        <w:rPr>
          <w:sz w:val="28"/>
          <w:szCs w:val="28"/>
        </w:rPr>
        <w:t>The analysis of cereal ratings using machine learning techniques provides an innovative approach to understanding consumer preferences and product quality. This study leverages a comprehensive dataset comprising various cereal attributes, such as nutritional content, brand, and price, along with user ratings, to build predictive models. Initial steps involve data preprocessing, including the handling of missing values and feature normalization, to ensure the integrity of the dataset. Following this, exploratory data analysis (EDA) is performed to identify patterns and correlations between different attributes and their impact on consumer ratings. A range of machine learning algorithms, including linear regression, decision trees, random forests, support vector machines, and neural networks, are applied to develop robust predictive models. The models' performance is assessed using metrics such as mean absolute error (MAE), root mean squared error (RMSE), and R-squared (R²), to determine their accuracy and reliability. The study's findings reveal that attributes like sugar content, fiber content, and brand significantly influence cereal ratings. The best-performing model is identified and further analyzed to understand the importance of each attribute in predicting ratings. This research not only demonstrates the effectiveness of machine learning in analyzing consumer product ratings but also provides valuable insights for manufacturers to optimize their products and marketing strategies to better meet consumer demands.</w:t>
      </w:r>
    </w:p>
    <w:p w14:paraId="1648B739">
      <w:pPr>
        <w:pStyle w:val="8"/>
        <w:spacing w:before="9"/>
        <w:rPr>
          <w:sz w:val="41"/>
        </w:rPr>
      </w:pPr>
    </w:p>
    <w:p w14:paraId="59468599">
      <w:pPr>
        <w:pStyle w:val="2"/>
        <w:numPr>
          <w:ilvl w:val="1"/>
          <w:numId w:val="2"/>
        </w:numPr>
        <w:tabs>
          <w:tab w:val="left" w:pos="575"/>
        </w:tabs>
        <w:spacing w:before="0"/>
      </w:pPr>
      <w:bookmarkStart w:id="0" w:name="_TOC_250010"/>
      <w:bookmarkEnd w:id="0"/>
      <w:r>
        <w:t>PURPOSE</w:t>
      </w:r>
    </w:p>
    <w:p w14:paraId="7E3E31CC">
      <w:pPr>
        <w:spacing w:line="360" w:lineRule="auto"/>
        <w:jc w:val="both"/>
        <w:rPr>
          <w:sz w:val="28"/>
        </w:rPr>
      </w:pPr>
    </w:p>
    <w:p w14:paraId="41D90759">
      <w:pPr>
        <w:spacing w:line="360" w:lineRule="auto"/>
        <w:jc w:val="both"/>
        <w:rPr>
          <w:sz w:val="28"/>
        </w:rPr>
      </w:pPr>
      <w:r>
        <w:rPr>
          <w:sz w:val="28"/>
        </w:rPr>
        <w:t xml:space="preserve">The primary purpose of conducting cereal analysis based on ratings using machine learning techniques is to gain a deeper understanding of consumer preferences and product quality attributes that significantly influence cereal ratings. By leveraging advanced machine learning algorithms, this analysis aims to build predictive models that can accurately estimate cereal ratings based on various attributes, such as nutritional content, brand, and price. </w:t>
      </w:r>
    </w:p>
    <w:p w14:paraId="75EA528F">
      <w:pPr>
        <w:spacing w:line="360" w:lineRule="auto"/>
        <w:jc w:val="both"/>
        <w:rPr>
          <w:sz w:val="28"/>
        </w:rPr>
      </w:pPr>
    </w:p>
    <w:p w14:paraId="355B8BC4">
      <w:pPr>
        <w:spacing w:line="360" w:lineRule="auto"/>
        <w:jc w:val="both"/>
        <w:rPr>
          <w:b/>
          <w:bCs/>
          <w:sz w:val="28"/>
        </w:rPr>
      </w:pPr>
      <w:r>
        <w:rPr>
          <w:b/>
          <w:bCs/>
          <w:sz w:val="28"/>
        </w:rPr>
        <w:t>Key objectives include:</w:t>
      </w:r>
    </w:p>
    <w:p w14:paraId="3DE1891D">
      <w:pPr>
        <w:spacing w:line="360" w:lineRule="auto"/>
        <w:jc w:val="both"/>
        <w:rPr>
          <w:sz w:val="28"/>
        </w:rPr>
      </w:pPr>
    </w:p>
    <w:p w14:paraId="0E8A6867">
      <w:pPr>
        <w:spacing w:line="360" w:lineRule="auto"/>
        <w:jc w:val="both"/>
        <w:rPr>
          <w:sz w:val="28"/>
        </w:rPr>
      </w:pPr>
      <w:r>
        <w:rPr>
          <w:b/>
          <w:sz w:val="28"/>
        </w:rPr>
        <w:t>1. Identifying Influential Attributes</w:t>
      </w:r>
      <w:r>
        <w:rPr>
          <w:sz w:val="28"/>
        </w:rPr>
        <w:t>: Determine which cereal attributes most significantly impact consumer ratings, helping manufacturers focus on critical aspects of their products.</w:t>
      </w:r>
    </w:p>
    <w:p w14:paraId="2C1A9669">
      <w:pPr>
        <w:spacing w:line="360" w:lineRule="auto"/>
        <w:jc w:val="both"/>
        <w:rPr>
          <w:sz w:val="28"/>
        </w:rPr>
      </w:pPr>
      <w:r>
        <w:rPr>
          <w:b/>
          <w:sz w:val="28"/>
        </w:rPr>
        <w:t>2. Predictive Modeling:</w:t>
      </w:r>
      <w:r>
        <w:rPr>
          <w:sz w:val="28"/>
        </w:rPr>
        <w:t xml:space="preserve"> Develop and validate robust predictive models that can forecast cereal ratings, providing a tool for anticipating market response to new or modified products.</w:t>
      </w:r>
    </w:p>
    <w:p w14:paraId="41624268">
      <w:pPr>
        <w:spacing w:line="360" w:lineRule="auto"/>
        <w:jc w:val="both"/>
        <w:rPr>
          <w:sz w:val="28"/>
        </w:rPr>
      </w:pPr>
      <w:r>
        <w:rPr>
          <w:b/>
          <w:sz w:val="28"/>
        </w:rPr>
        <w:t>3. Optimizing Product Development</w:t>
      </w:r>
      <w:r>
        <w:rPr>
          <w:sz w:val="28"/>
        </w:rPr>
        <w:t>: Provide insights for manufacturers to optimize cereal formulations and features in alignment with consumer preferences, enhancing product appeal and satisfaction.</w:t>
      </w:r>
    </w:p>
    <w:p w14:paraId="6B5EEEA3">
      <w:pPr>
        <w:spacing w:line="360" w:lineRule="auto"/>
        <w:jc w:val="both"/>
        <w:rPr>
          <w:sz w:val="28"/>
        </w:rPr>
      </w:pPr>
      <w:r>
        <w:rPr>
          <w:b/>
          <w:sz w:val="28"/>
        </w:rPr>
        <w:t>4. Improving Marketing Strategies</w:t>
      </w:r>
      <w:r>
        <w:rPr>
          <w:sz w:val="28"/>
        </w:rPr>
        <w:t>: Assist marketing teams in tailoring their strategies by understanding which attributes are most valued by consumers, leading to more effective promotional efforts.</w:t>
      </w:r>
    </w:p>
    <w:p w14:paraId="45880BF5">
      <w:pPr>
        <w:spacing w:line="360" w:lineRule="auto"/>
        <w:jc w:val="both"/>
        <w:rPr>
          <w:sz w:val="28"/>
        </w:rPr>
      </w:pPr>
      <w:r>
        <w:rPr>
          <w:b/>
          <w:sz w:val="28"/>
        </w:rPr>
        <w:t>5. Data-Driven Decision Making</w:t>
      </w:r>
      <w:r>
        <w:rPr>
          <w:sz w:val="28"/>
        </w:rPr>
        <w:t>: Promote data-driven decision-making within the cereal industry, leveraging machine learning techniques to analyze consumer feedback comprehensively.</w:t>
      </w:r>
    </w:p>
    <w:p w14:paraId="3722846F">
      <w:pPr>
        <w:spacing w:line="360" w:lineRule="auto"/>
        <w:jc w:val="both"/>
        <w:rPr>
          <w:sz w:val="28"/>
        </w:rPr>
      </w:pPr>
    </w:p>
    <w:p w14:paraId="6A01993D">
      <w:pPr>
        <w:spacing w:line="360" w:lineRule="auto"/>
        <w:rPr>
          <w:sz w:val="28"/>
        </w:rPr>
        <w:sectPr>
          <w:footerReference r:id="rId4" w:type="default"/>
          <w:pgSz w:w="12240" w:h="15840"/>
          <w:pgMar w:top="142" w:right="960" w:bottom="1200" w:left="980" w:header="0" w:footer="937" w:gutter="0"/>
          <w:cols w:space="720" w:num="1"/>
        </w:sectPr>
      </w:pPr>
      <w:r>
        <w:rPr>
          <w:sz w:val="28"/>
        </w:rPr>
        <w:t>This analysis not only aims to enhance consumer satisfaction by improving cereal products but also seeks to contribute to the broader field of consumer product analysis through the application of machine learning methodologies.</w:t>
      </w:r>
    </w:p>
    <w:p w14:paraId="0EE83605">
      <w:pPr>
        <w:pStyle w:val="2"/>
        <w:ind w:right="336"/>
        <w:jc w:val="center"/>
      </w:pPr>
      <w:bookmarkStart w:id="1" w:name="_TOC_250009"/>
      <w:r>
        <w:rPr>
          <w:spacing w:val="-1"/>
        </w:rPr>
        <w:t>2.LITERATURE</w:t>
      </w:r>
      <w:r>
        <w:rPr>
          <w:spacing w:val="-18"/>
        </w:rPr>
        <w:t xml:space="preserve"> </w:t>
      </w:r>
      <w:bookmarkEnd w:id="1"/>
      <w:r>
        <w:rPr>
          <w:spacing w:val="-1"/>
        </w:rPr>
        <w:t>SURVEY</w:t>
      </w:r>
    </w:p>
    <w:p w14:paraId="447D44FC">
      <w:pPr>
        <w:pStyle w:val="8"/>
        <w:spacing w:before="1"/>
        <w:rPr>
          <w:b/>
          <w:sz w:val="32"/>
        </w:rPr>
      </w:pPr>
    </w:p>
    <w:p w14:paraId="6A86125D">
      <w:pPr>
        <w:pStyle w:val="14"/>
        <w:numPr>
          <w:ilvl w:val="1"/>
          <w:numId w:val="3"/>
        </w:numPr>
        <w:tabs>
          <w:tab w:val="left" w:pos="615"/>
        </w:tabs>
        <w:rPr>
          <w:b/>
          <w:sz w:val="32"/>
        </w:rPr>
      </w:pPr>
      <w:bookmarkStart w:id="2" w:name="_TOC_250008"/>
      <w:r>
        <w:rPr>
          <w:b/>
          <w:sz w:val="32"/>
          <w:lang w:val="en-US"/>
        </w:rPr>
        <w:t>2.1.</w:t>
      </w:r>
      <w:r>
        <w:rPr>
          <w:b/>
          <w:sz w:val="32"/>
        </w:rPr>
        <w:t>EXISTING</w:t>
      </w:r>
      <w:r>
        <w:rPr>
          <w:b/>
          <w:spacing w:val="-17"/>
          <w:sz w:val="32"/>
        </w:rPr>
        <w:t xml:space="preserve"> </w:t>
      </w:r>
      <w:bookmarkEnd w:id="2"/>
      <w:r>
        <w:rPr>
          <w:b/>
          <w:sz w:val="32"/>
        </w:rPr>
        <w:t xml:space="preserve">PROBLEM </w:t>
      </w:r>
    </w:p>
    <w:p w14:paraId="3375A4D1">
      <w:pPr>
        <w:pStyle w:val="14"/>
        <w:numPr>
          <w:ilvl w:val="1"/>
          <w:numId w:val="3"/>
        </w:numPr>
        <w:tabs>
          <w:tab w:val="left" w:pos="615"/>
        </w:tabs>
        <w:rPr>
          <w:b/>
          <w:sz w:val="32"/>
        </w:rPr>
      </w:pPr>
      <w:r>
        <w:rPr>
          <w:b/>
          <w:sz w:val="32"/>
        </w:rPr>
        <w:t xml:space="preserve">             </w:t>
      </w:r>
    </w:p>
    <w:p w14:paraId="12110162">
      <w:pPr>
        <w:pStyle w:val="14"/>
        <w:tabs>
          <w:tab w:val="left" w:pos="821"/>
        </w:tabs>
        <w:spacing w:line="360" w:lineRule="auto"/>
        <w:ind w:right="116" w:firstLine="0"/>
        <w:jc w:val="both"/>
        <w:rPr>
          <w:sz w:val="28"/>
        </w:rPr>
      </w:pPr>
      <w:r>
        <w:rPr>
          <w:sz w:val="28"/>
        </w:rPr>
        <w:t>The current landscape of cereal product analysis faces several significant challenges that hinder the effective understanding and prediction of consumer preferences. These problems can be broadly categorized into the following areas:</w:t>
      </w:r>
    </w:p>
    <w:p w14:paraId="61F91258">
      <w:pPr>
        <w:pStyle w:val="14"/>
        <w:numPr>
          <w:ilvl w:val="2"/>
          <w:numId w:val="3"/>
        </w:numPr>
        <w:tabs>
          <w:tab w:val="left" w:pos="821"/>
        </w:tabs>
        <w:spacing w:line="360" w:lineRule="auto"/>
        <w:ind w:right="116"/>
        <w:jc w:val="both"/>
        <w:rPr>
          <w:sz w:val="28"/>
        </w:rPr>
      </w:pPr>
      <w:r>
        <w:rPr>
          <w:sz w:val="28"/>
        </w:rPr>
        <w:t xml:space="preserve"> Consumer ratings are influenced by a myriad of factors, including taste, nutritional content, brand reputation, price, and packaging. Understanding the relative importance of these factors and how they interact to influence overall ratings is complex and requires sophisticated analytical techniques.</w:t>
      </w:r>
    </w:p>
    <w:p w14:paraId="5EC785F3">
      <w:pPr>
        <w:pStyle w:val="14"/>
        <w:numPr>
          <w:ilvl w:val="2"/>
          <w:numId w:val="3"/>
        </w:numPr>
        <w:tabs>
          <w:tab w:val="left" w:pos="821"/>
        </w:tabs>
        <w:spacing w:line="360" w:lineRule="auto"/>
        <w:ind w:right="116"/>
        <w:jc w:val="both"/>
        <w:rPr>
          <w:sz w:val="28"/>
        </w:rPr>
      </w:pPr>
      <w:r>
        <w:rPr>
          <w:sz w:val="28"/>
        </w:rPr>
        <w:t>Data Quality and Availability , availability and quality of data pose substantial issues. Many datasets contain missing, incomplete, or inconsistent information, making it difficult to draw accurate conclusions. Additionally, obtaining comprehensive and representative datasets that reflect the diversity of consumer preferences can be challenging.</w:t>
      </w:r>
    </w:p>
    <w:p w14:paraId="2A028EEA">
      <w:pPr>
        <w:pStyle w:val="14"/>
        <w:numPr>
          <w:ilvl w:val="2"/>
          <w:numId w:val="3"/>
        </w:numPr>
        <w:tabs>
          <w:tab w:val="left" w:pos="821"/>
        </w:tabs>
        <w:spacing w:line="360" w:lineRule="auto"/>
        <w:ind w:right="116"/>
        <w:jc w:val="both"/>
        <w:rPr>
          <w:sz w:val="28"/>
        </w:rPr>
      </w:pPr>
      <w:r>
        <w:rPr>
          <w:sz w:val="28"/>
        </w:rPr>
        <w:t>Interpretability of Models, While advanced machine learning models, such as neural networks and ensemble methods, can achieve high accuracy, they often lack interpretability. This makes it difficult for stakeholders to understand the reasoning behind predictions and hinders the ability to make actionable decisions based on the analysis.</w:t>
      </w:r>
    </w:p>
    <w:p w14:paraId="76B8D6EF">
      <w:pPr>
        <w:pStyle w:val="14"/>
        <w:numPr>
          <w:ilvl w:val="2"/>
          <w:numId w:val="3"/>
        </w:numPr>
        <w:tabs>
          <w:tab w:val="left" w:pos="821"/>
        </w:tabs>
        <w:spacing w:line="360" w:lineRule="auto"/>
        <w:ind w:right="116"/>
        <w:jc w:val="both"/>
        <w:rPr>
          <w:sz w:val="28"/>
        </w:rPr>
      </w:pPr>
      <w:r>
        <w:rPr>
          <w:sz w:val="28"/>
        </w:rPr>
        <w:t>Dynamic Market Trends Consumer preferences and market trends are continually evolving. Static models may quickly become outdated, necessitating the development of adaptive and continuously updated models to keep pace with changing trends.</w:t>
      </w:r>
    </w:p>
    <w:p w14:paraId="5C5F2403">
      <w:pPr>
        <w:pStyle w:val="14"/>
        <w:numPr>
          <w:ilvl w:val="2"/>
          <w:numId w:val="3"/>
        </w:numPr>
        <w:tabs>
          <w:tab w:val="left" w:pos="821"/>
        </w:tabs>
        <w:spacing w:line="360" w:lineRule="auto"/>
        <w:ind w:right="116"/>
        <w:jc w:val="both"/>
        <w:rPr>
          <w:sz w:val="28"/>
        </w:rPr>
      </w:pPr>
      <w:r>
        <w:rPr>
          <w:sz w:val="28"/>
        </w:rPr>
        <w:t xml:space="preserve"> Scalability and Efficiency, the volume of data grows, the scalability and efficiency of the analysis become critical. Machine learning models need to be both computationally efficient and scalable to handle large datasets without compromising on performance.</w:t>
      </w:r>
    </w:p>
    <w:p w14:paraId="5982AC8D">
      <w:pPr>
        <w:pStyle w:val="14"/>
        <w:numPr>
          <w:ilvl w:val="2"/>
          <w:numId w:val="3"/>
        </w:numPr>
        <w:tabs>
          <w:tab w:val="left" w:pos="821"/>
        </w:tabs>
        <w:spacing w:line="360" w:lineRule="auto"/>
        <w:ind w:right="116"/>
        <w:jc w:val="both"/>
        <w:rPr>
          <w:sz w:val="28"/>
        </w:rPr>
      </w:pPr>
      <w:r>
        <w:rPr>
          <w:sz w:val="28"/>
        </w:rPr>
        <w:t>Addressing these problems is crucial for leveraging machine learning techniques effectively in the analysis of cereal ratings. By overcoming these challenges, manufacturers can gain deeper insights into consumer preferences, optimize product offerings, and enhance overall customer satisfaction.sources, bear a</w:t>
      </w:r>
      <w:r>
        <w:rPr>
          <w:spacing w:val="1"/>
          <w:sz w:val="28"/>
        </w:rPr>
        <w:t xml:space="preserve"> </w:t>
      </w:r>
      <w:r>
        <w:rPr>
          <w:sz w:val="28"/>
        </w:rPr>
        <w:t>disproportionate</w:t>
      </w:r>
      <w:r>
        <w:rPr>
          <w:spacing w:val="-4"/>
          <w:sz w:val="28"/>
        </w:rPr>
        <w:t xml:space="preserve"> </w:t>
      </w:r>
      <w:r>
        <w:rPr>
          <w:sz w:val="28"/>
        </w:rPr>
        <w:t>burden.</w:t>
      </w:r>
    </w:p>
    <w:p w14:paraId="72248003">
      <w:pPr>
        <w:pStyle w:val="2"/>
        <w:numPr>
          <w:ilvl w:val="1"/>
          <w:numId w:val="3"/>
        </w:numPr>
        <w:tabs>
          <w:tab w:val="left" w:pos="821"/>
        </w:tabs>
        <w:spacing w:before="156"/>
        <w:ind w:left="820" w:hanging="577"/>
        <w:rPr>
          <w:sz w:val="28"/>
        </w:rPr>
      </w:pPr>
      <w:r>
        <w:rPr>
          <w:lang w:val="en-US"/>
        </w:rPr>
        <w:t>2.2.</w:t>
      </w:r>
      <w:r>
        <w:t>PROPOSED</w:t>
      </w:r>
      <w:r>
        <w:rPr>
          <w:spacing w:val="-17"/>
        </w:rPr>
        <w:t xml:space="preserve"> </w:t>
      </w:r>
      <w:r>
        <w:t>SOLUTION</w:t>
      </w:r>
    </w:p>
    <w:p w14:paraId="4034715A">
      <w:pPr>
        <w:tabs>
          <w:tab w:val="left" w:pos="820"/>
        </w:tabs>
        <w:autoSpaceDE w:val="0"/>
        <w:autoSpaceDN w:val="0"/>
        <w:spacing w:line="360" w:lineRule="auto"/>
        <w:ind w:right="123"/>
        <w:jc w:val="both"/>
      </w:pPr>
    </w:p>
    <w:p w14:paraId="21524336">
      <w:pPr>
        <w:tabs>
          <w:tab w:val="left" w:pos="820"/>
        </w:tabs>
        <w:autoSpaceDE w:val="0"/>
        <w:autoSpaceDN w:val="0"/>
        <w:spacing w:line="360" w:lineRule="auto"/>
        <w:ind w:right="123" w:firstLineChars="200"/>
        <w:jc w:val="left"/>
        <w:rPr>
          <w:b w:val="0"/>
          <w:bCs w:val="0"/>
          <w:sz w:val="28"/>
          <w:szCs w:val="28"/>
          <w:lang w:val="en-US"/>
        </w:rPr>
      </w:pPr>
      <w:r>
        <w:rPr>
          <w:lang w:val="en-US"/>
        </w:rPr>
        <w:t xml:space="preserve">       </w:t>
      </w:r>
      <w:r>
        <w:rPr>
          <w:b w:val="0"/>
          <w:bCs w:val="0"/>
          <w:sz w:val="28"/>
          <w:szCs w:val="28"/>
          <w:lang w:val="en-US"/>
        </w:rPr>
        <w:t>In order to effectively analyze cereal ratings and derive meaningful insights,</w:t>
      </w:r>
    </w:p>
    <w:p w14:paraId="50DFFEF1">
      <w:pPr>
        <w:tabs>
          <w:tab w:val="left" w:pos="820"/>
        </w:tabs>
        <w:autoSpaceDE w:val="0"/>
        <w:autoSpaceDN w:val="0"/>
        <w:spacing w:line="360" w:lineRule="auto"/>
        <w:ind w:right="123" w:firstLineChars="200"/>
        <w:jc w:val="left"/>
        <w:rPr>
          <w:b w:val="0"/>
          <w:bCs w:val="0"/>
          <w:sz w:val="28"/>
          <w:szCs w:val="28"/>
          <w:lang w:val="en-US"/>
        </w:rPr>
      </w:pPr>
      <w:r>
        <w:rPr>
          <w:b w:val="0"/>
          <w:bCs w:val="0"/>
          <w:sz w:val="28"/>
          <w:szCs w:val="28"/>
          <w:lang w:val="en-US"/>
        </w:rPr>
        <w:t xml:space="preserve">    we propose  comprehensive solution utilizing machine learning techniques.</w:t>
      </w:r>
    </w:p>
    <w:p w14:paraId="4270E364">
      <w:pPr>
        <w:tabs>
          <w:tab w:val="left" w:pos="820"/>
        </w:tabs>
        <w:autoSpaceDE w:val="0"/>
        <w:autoSpaceDN w:val="0"/>
        <w:spacing w:line="360" w:lineRule="auto"/>
        <w:ind w:right="123" w:firstLineChars="200"/>
        <w:jc w:val="left"/>
        <w:rPr>
          <w:b w:val="0"/>
          <w:bCs w:val="0"/>
          <w:sz w:val="28"/>
          <w:szCs w:val="28"/>
          <w:lang w:val="en-US"/>
        </w:rPr>
      </w:pPr>
      <w:r>
        <w:rPr>
          <w:b w:val="0"/>
          <w:bCs w:val="0"/>
          <w:sz w:val="28"/>
          <w:szCs w:val="28"/>
          <w:lang w:val="en-US"/>
        </w:rPr>
        <w:t xml:space="preserve">    The process begins with data collection from reliable sources, such as </w:t>
      </w:r>
    </w:p>
    <w:p w14:paraId="38573739">
      <w:pPr>
        <w:tabs>
          <w:tab w:val="left" w:pos="820"/>
        </w:tabs>
        <w:autoSpaceDE w:val="0"/>
        <w:autoSpaceDN w:val="0"/>
        <w:spacing w:line="360" w:lineRule="auto"/>
        <w:ind w:right="123" w:firstLineChars="200"/>
        <w:jc w:val="left"/>
        <w:rPr>
          <w:b w:val="0"/>
          <w:bCs w:val="0"/>
          <w:sz w:val="28"/>
          <w:szCs w:val="28"/>
          <w:lang w:val="en-US"/>
        </w:rPr>
      </w:pPr>
      <w:r>
        <w:rPr>
          <w:b w:val="0"/>
          <w:bCs w:val="0"/>
          <w:sz w:val="28"/>
          <w:szCs w:val="28"/>
          <w:lang w:val="en-US"/>
        </w:rPr>
        <w:t xml:space="preserve">    Kaggle or proprietary databases, encompassing  features like cereal </w:t>
      </w:r>
    </w:p>
    <w:p w14:paraId="4FC5B467">
      <w:pPr>
        <w:tabs>
          <w:tab w:val="left" w:pos="820"/>
        </w:tabs>
        <w:autoSpaceDE w:val="0"/>
        <w:autoSpaceDN w:val="0"/>
        <w:spacing w:line="360" w:lineRule="auto"/>
        <w:ind w:right="123" w:firstLineChars="200"/>
        <w:jc w:val="left"/>
        <w:rPr>
          <w:b w:val="0"/>
          <w:bCs w:val="0"/>
          <w:sz w:val="28"/>
          <w:szCs w:val="28"/>
          <w:lang w:val="en-US"/>
        </w:rPr>
      </w:pPr>
      <w:r>
        <w:rPr>
          <w:b w:val="0"/>
          <w:bCs w:val="0"/>
          <w:sz w:val="28"/>
          <w:szCs w:val="28"/>
          <w:lang w:val="en-US"/>
        </w:rPr>
        <w:t xml:space="preserve">    name,manufacturer, nutritional information (calories, protein, fat, fiber,  </w:t>
      </w:r>
    </w:p>
    <w:p w14:paraId="6423B331">
      <w:pPr>
        <w:tabs>
          <w:tab w:val="left" w:pos="820"/>
        </w:tabs>
        <w:autoSpaceDE w:val="0"/>
        <w:autoSpaceDN w:val="0"/>
        <w:spacing w:line="360" w:lineRule="auto"/>
        <w:ind w:right="123" w:firstLineChars="200"/>
        <w:jc w:val="left"/>
        <w:rPr>
          <w:b w:val="0"/>
          <w:bCs w:val="0"/>
          <w:sz w:val="28"/>
          <w:szCs w:val="28"/>
        </w:rPr>
      </w:pPr>
      <w:r>
        <w:rPr>
          <w:b w:val="0"/>
          <w:bCs w:val="0"/>
          <w:sz w:val="28"/>
          <w:szCs w:val="28"/>
          <w:lang w:val="en-US"/>
        </w:rPr>
        <w:t xml:space="preserve">     sugar)customer ratings, and pricing.</w:t>
      </w:r>
    </w:p>
    <w:p w14:paraId="6C6B64A1">
      <w:pPr>
        <w:tabs>
          <w:tab w:val="left" w:pos="820"/>
        </w:tabs>
        <w:autoSpaceDE w:val="0"/>
        <w:autoSpaceDN w:val="0"/>
        <w:spacing w:line="360" w:lineRule="auto"/>
        <w:ind w:left="820" w:right="123"/>
        <w:jc w:val="both"/>
      </w:pPr>
    </w:p>
    <w:p w14:paraId="0821CF07">
      <w:pPr>
        <w:numPr>
          <w:ilvl w:val="0"/>
          <w:numId w:val="0"/>
        </w:numPr>
        <w:tabs>
          <w:tab w:val="left" w:pos="820"/>
        </w:tabs>
        <w:autoSpaceDE w:val="0"/>
        <w:autoSpaceDN w:val="0"/>
        <w:spacing w:line="360" w:lineRule="auto"/>
        <w:ind w:right="123"/>
        <w:jc w:val="left"/>
        <w:rPr>
          <w:sz w:val="28"/>
          <w:szCs w:val="28"/>
          <w:lang w:val="en-US"/>
        </w:rPr>
      </w:pPr>
      <w:r>
        <w:rPr>
          <w:lang w:val="en-US"/>
        </w:rPr>
        <w:t xml:space="preserve">            </w:t>
      </w:r>
      <w:r>
        <w:rPr>
          <w:sz w:val="28"/>
          <w:szCs w:val="28"/>
          <w:lang w:val="en-US"/>
        </w:rPr>
        <w:t>Data Preprocessing: involves handling missing values, removing duplicates,</w:t>
      </w:r>
    </w:p>
    <w:p w14:paraId="6AB3ABFE">
      <w:pPr>
        <w:numPr>
          <w:ilvl w:val="0"/>
          <w:numId w:val="0"/>
        </w:numPr>
        <w:tabs>
          <w:tab w:val="left" w:pos="820"/>
        </w:tabs>
        <w:autoSpaceDE w:val="0"/>
        <w:autoSpaceDN w:val="0"/>
        <w:spacing w:line="360" w:lineRule="auto"/>
        <w:ind w:right="123"/>
        <w:jc w:val="left"/>
        <w:rPr>
          <w:sz w:val="28"/>
          <w:szCs w:val="28"/>
          <w:lang w:val="en-US"/>
        </w:rPr>
      </w:pPr>
      <w:r>
        <w:rPr>
          <w:sz w:val="28"/>
          <w:szCs w:val="28"/>
          <w:lang w:val="en-US"/>
        </w:rPr>
        <w:t xml:space="preserve">         correcting inconsistencies, normalizing numerical features to a standard</w:t>
      </w:r>
    </w:p>
    <w:p w14:paraId="6DDFE09C">
      <w:pPr>
        <w:numPr>
          <w:ilvl w:val="0"/>
          <w:numId w:val="0"/>
        </w:numPr>
        <w:tabs>
          <w:tab w:val="left" w:pos="820"/>
        </w:tabs>
        <w:autoSpaceDE w:val="0"/>
        <w:autoSpaceDN w:val="0"/>
        <w:spacing w:line="360" w:lineRule="auto"/>
        <w:ind w:right="123"/>
        <w:jc w:val="left"/>
        <w:rPr>
          <w:sz w:val="28"/>
          <w:szCs w:val="28"/>
          <w:lang w:val="en-US"/>
        </w:rPr>
      </w:pPr>
      <w:r>
        <w:rPr>
          <w:sz w:val="28"/>
          <w:szCs w:val="28"/>
          <w:lang w:val="en-US"/>
        </w:rPr>
        <w:t xml:space="preserve">         range, and encoding categorical features using techniques like one encoding </w:t>
      </w:r>
    </w:p>
    <w:p w14:paraId="41E902D8">
      <w:pPr>
        <w:numPr>
          <w:ilvl w:val="0"/>
          <w:numId w:val="0"/>
        </w:numPr>
        <w:tabs>
          <w:tab w:val="left" w:pos="820"/>
        </w:tabs>
        <w:autoSpaceDE w:val="0"/>
        <w:autoSpaceDN w:val="0"/>
        <w:spacing w:line="360" w:lineRule="auto"/>
        <w:ind w:right="123"/>
        <w:jc w:val="left"/>
        <w:rPr>
          <w:sz w:val="28"/>
          <w:szCs w:val="28"/>
        </w:rPr>
      </w:pPr>
      <w:r>
        <w:rPr>
          <w:sz w:val="28"/>
          <w:szCs w:val="28"/>
          <w:lang w:val="en-US"/>
        </w:rPr>
        <w:t xml:space="preserve">         or label encoding. </w:t>
      </w:r>
    </w:p>
    <w:p w14:paraId="51796F23">
      <w:pPr>
        <w:tabs>
          <w:tab w:val="left" w:pos="820"/>
        </w:tabs>
        <w:autoSpaceDE w:val="0"/>
        <w:autoSpaceDN w:val="0"/>
        <w:spacing w:line="360" w:lineRule="auto"/>
        <w:ind w:right="123"/>
        <w:jc w:val="both"/>
      </w:pPr>
    </w:p>
    <w:p w14:paraId="423E93A1">
      <w:pPr>
        <w:tabs>
          <w:tab w:val="left" w:pos="820"/>
        </w:tabs>
        <w:autoSpaceDE w:val="0"/>
        <w:autoSpaceDN w:val="0"/>
        <w:spacing w:line="360" w:lineRule="auto"/>
        <w:ind w:left="660" w:leftChars="0" w:right="123"/>
        <w:jc w:val="left"/>
        <w:rPr>
          <w:sz w:val="28"/>
          <w:szCs w:val="28"/>
        </w:rPr>
      </w:pPr>
      <w:r>
        <w:rPr>
          <w:lang w:val="en-US"/>
        </w:rPr>
        <w:t xml:space="preserve"> </w:t>
      </w:r>
      <w:r>
        <w:rPr>
          <w:sz w:val="28"/>
          <w:szCs w:val="28"/>
          <w:lang w:val="en-US"/>
        </w:rPr>
        <w:t>Exploratory Data Analysis (EDA): is conducted to summarize the dataset using descriptive statistics (mean, median, mode, standard deviation) and visualizations (histograms, box plots, scatter plots) to understand the distribution of ratings and the relationships between features. Correlation analysis helps identify which factors most influence ratings</w:t>
      </w:r>
    </w:p>
    <w:p w14:paraId="3E76DA41">
      <w:pPr>
        <w:tabs>
          <w:tab w:val="left" w:pos="820"/>
        </w:tabs>
        <w:autoSpaceDE w:val="0"/>
        <w:autoSpaceDN w:val="0"/>
        <w:spacing w:line="360" w:lineRule="auto"/>
        <w:ind w:left="820" w:right="123"/>
        <w:jc w:val="both"/>
        <w:rPr>
          <w:sz w:val="28"/>
          <w:szCs w:val="28"/>
        </w:rPr>
      </w:pPr>
      <w:r>
        <w:rPr>
          <w:sz w:val="28"/>
          <w:szCs w:val="28"/>
          <w:lang w:val="en-US"/>
        </w:rPr>
        <w:t>Feature Engineering: is performed to select the most relevant features using methods like Recursive Feature Elimination (RFE) or Principal Component Analysis (PCA), and to create new features from existing ones, such as nutrient density scores or price-per-serving.</w:t>
      </w:r>
    </w:p>
    <w:p w14:paraId="64EDDF0A">
      <w:pPr>
        <w:tabs>
          <w:tab w:val="left" w:pos="820"/>
        </w:tabs>
        <w:autoSpaceDE w:val="0"/>
        <w:autoSpaceDN w:val="0"/>
        <w:spacing w:line="360" w:lineRule="auto"/>
        <w:ind w:left="820" w:right="123"/>
        <w:jc w:val="both"/>
        <w:rPr>
          <w:sz w:val="28"/>
          <w:szCs w:val="28"/>
        </w:rPr>
      </w:pPr>
      <w:r>
        <w:rPr>
          <w:sz w:val="28"/>
          <w:szCs w:val="28"/>
          <w:lang w:val="en-US"/>
        </w:rPr>
        <w:t>Model Selection: involves considering various machine learning algorithms, including Linear Regression, Decision Trees, Random Forests, Gradient Boosting, and Neural Networks. A baseline model, like Linear Regression, is initially used to establish performance benchmarks.</w:t>
      </w:r>
    </w:p>
    <w:p w14:paraId="67836FC3">
      <w:pPr>
        <w:tabs>
          <w:tab w:val="left" w:pos="820"/>
        </w:tabs>
        <w:autoSpaceDE w:val="0"/>
        <w:autoSpaceDN w:val="0"/>
        <w:spacing w:line="360" w:lineRule="auto"/>
        <w:ind w:left="820" w:right="123" w:hanging="360"/>
        <w:jc w:val="both"/>
        <w:rPr>
          <w:sz w:val="28"/>
          <w:szCs w:val="28"/>
        </w:rPr>
      </w:pPr>
    </w:p>
    <w:p w14:paraId="3C8EE56E">
      <w:pPr>
        <w:tabs>
          <w:tab w:val="left" w:pos="820"/>
        </w:tabs>
        <w:autoSpaceDE w:val="0"/>
        <w:autoSpaceDN w:val="0"/>
        <w:spacing w:line="360" w:lineRule="auto"/>
        <w:ind w:left="820" w:right="123"/>
        <w:jc w:val="both"/>
        <w:rPr>
          <w:sz w:val="28"/>
          <w:szCs w:val="28"/>
        </w:rPr>
      </w:pPr>
      <w:r>
        <w:rPr>
          <w:sz w:val="28"/>
          <w:szCs w:val="28"/>
          <w:lang w:val="en-US"/>
        </w:rPr>
        <w:t xml:space="preserve"> Model Training is conducted by splitting the dataset into training and testing sets (e.g., 80/20 split), tuning hyperparameters using Grid Search or Random Search, and ensuring robustness through k-fold cross-validation.</w:t>
      </w:r>
    </w:p>
    <w:p w14:paraId="773566D8">
      <w:pPr>
        <w:tabs>
          <w:tab w:val="left" w:pos="820"/>
        </w:tabs>
        <w:autoSpaceDE w:val="0"/>
        <w:autoSpaceDN w:val="0"/>
        <w:spacing w:line="360" w:lineRule="auto"/>
        <w:ind w:left="820" w:right="123" w:hanging="360"/>
        <w:jc w:val="both"/>
        <w:rPr>
          <w:sz w:val="28"/>
          <w:szCs w:val="28"/>
        </w:rPr>
      </w:pPr>
    </w:p>
    <w:p w14:paraId="718F9316">
      <w:pPr>
        <w:tabs>
          <w:tab w:val="left" w:pos="820"/>
        </w:tabs>
        <w:autoSpaceDE w:val="0"/>
        <w:autoSpaceDN w:val="0"/>
        <w:spacing w:line="360" w:lineRule="auto"/>
        <w:ind w:left="820" w:right="123"/>
        <w:jc w:val="both"/>
        <w:rPr>
          <w:sz w:val="28"/>
          <w:szCs w:val="28"/>
        </w:rPr>
      </w:pPr>
      <w:r>
        <w:rPr>
          <w:sz w:val="28"/>
          <w:szCs w:val="28"/>
          <w:lang w:val="en-US"/>
        </w:rPr>
        <w:t xml:space="preserve"> Model Evaluation: uses metrics such as Mean Squared Error (MSE), Root Mean Squared Error (RMSE), Mean Absolute Error (MAE), and R-squared (R²) to assess performance, comparing different models to select the best-performing one. </w:t>
      </w:r>
    </w:p>
    <w:p w14:paraId="5767D15C">
      <w:pPr>
        <w:tabs>
          <w:tab w:val="left" w:pos="820"/>
        </w:tabs>
        <w:autoSpaceDE w:val="0"/>
        <w:autoSpaceDN w:val="0"/>
        <w:spacing w:line="360" w:lineRule="auto"/>
        <w:ind w:left="820" w:right="123"/>
        <w:jc w:val="both"/>
        <w:rPr>
          <w:sz w:val="28"/>
          <w:szCs w:val="28"/>
        </w:rPr>
      </w:pPr>
    </w:p>
    <w:p w14:paraId="104AD42F">
      <w:pPr>
        <w:tabs>
          <w:tab w:val="left" w:pos="820"/>
        </w:tabs>
        <w:autoSpaceDE w:val="0"/>
        <w:autoSpaceDN w:val="0"/>
        <w:spacing w:line="360" w:lineRule="auto"/>
        <w:ind w:left="820" w:right="123"/>
        <w:jc w:val="both"/>
        <w:rPr>
          <w:sz w:val="28"/>
          <w:szCs w:val="28"/>
        </w:rPr>
      </w:pPr>
      <w:r>
        <w:rPr>
          <w:sz w:val="28"/>
          <w:szCs w:val="28"/>
          <w:lang w:val="en-US"/>
        </w:rPr>
        <w:t>Model Interpretation: focuses on analyzing feature importance and utilizing SHAP (SHapley Additive exPlanations) to understand the impact of each feature on individual predictions.</w:t>
      </w:r>
    </w:p>
    <w:p w14:paraId="102CA276">
      <w:pPr>
        <w:tabs>
          <w:tab w:val="left" w:pos="820"/>
        </w:tabs>
        <w:autoSpaceDE w:val="0"/>
        <w:autoSpaceDN w:val="0"/>
        <w:spacing w:line="360" w:lineRule="auto"/>
        <w:ind w:left="820" w:right="123" w:hanging="360"/>
        <w:jc w:val="both"/>
        <w:rPr>
          <w:sz w:val="28"/>
          <w:szCs w:val="28"/>
        </w:rPr>
      </w:pPr>
      <w:r>
        <w:rPr>
          <w:sz w:val="28"/>
          <w:szCs w:val="28"/>
          <w:lang w:val="en-US"/>
        </w:rPr>
        <w:t xml:space="preserve">      Upon finalizing the model, Deployment involves exporting the trained model in formats like Pickle or Joblib, developing an API to serve predictions, and implementing monitoring systems to track performance and update the model as necessary.</w:t>
      </w:r>
    </w:p>
    <w:p w14:paraId="18CE7CFD">
      <w:pPr>
        <w:tabs>
          <w:tab w:val="left" w:pos="820"/>
        </w:tabs>
        <w:autoSpaceDE w:val="0"/>
        <w:autoSpaceDN w:val="0"/>
        <w:spacing w:line="360" w:lineRule="auto"/>
        <w:ind w:left="820" w:right="123" w:hanging="360"/>
        <w:jc w:val="both"/>
        <w:rPr>
          <w:sz w:val="28"/>
          <w:szCs w:val="28"/>
        </w:rPr>
      </w:pPr>
    </w:p>
    <w:p w14:paraId="6139B2D9">
      <w:pPr>
        <w:tabs>
          <w:tab w:val="left" w:pos="820"/>
        </w:tabs>
        <w:autoSpaceDE w:val="0"/>
        <w:autoSpaceDN w:val="0"/>
        <w:spacing w:line="360" w:lineRule="auto"/>
        <w:ind w:right="123"/>
        <w:jc w:val="left"/>
        <w:rPr>
          <w:sz w:val="28"/>
          <w:szCs w:val="28"/>
          <w:lang w:val="en-US"/>
        </w:rPr>
      </w:pPr>
      <w:r>
        <w:rPr>
          <w:sz w:val="28"/>
          <w:szCs w:val="28"/>
          <w:lang w:val="en-US"/>
        </w:rPr>
        <w:t xml:space="preserve">              Documentation is provided, including an overview of the project, a detailed  </w:t>
      </w:r>
    </w:p>
    <w:p w14:paraId="43357E57">
      <w:pPr>
        <w:tabs>
          <w:tab w:val="left" w:pos="820"/>
        </w:tabs>
        <w:autoSpaceDE w:val="0"/>
        <w:autoSpaceDN w:val="0"/>
        <w:spacing w:line="360" w:lineRule="auto"/>
        <w:ind w:right="123"/>
        <w:jc w:val="left"/>
        <w:rPr>
          <w:sz w:val="28"/>
          <w:szCs w:val="28"/>
          <w:lang w:val="en-US"/>
        </w:rPr>
      </w:pPr>
      <w:r>
        <w:rPr>
          <w:sz w:val="28"/>
          <w:szCs w:val="28"/>
          <w:lang w:val="en-US"/>
        </w:rPr>
        <w:t xml:space="preserve">           description of the data, model configurations and performance metrics, and </w:t>
      </w:r>
    </w:p>
    <w:p w14:paraId="2BAE6341">
      <w:pPr>
        <w:tabs>
          <w:tab w:val="left" w:pos="820"/>
        </w:tabs>
        <w:autoSpaceDE w:val="0"/>
        <w:autoSpaceDN w:val="0"/>
        <w:spacing w:line="360" w:lineRule="auto"/>
        <w:ind w:right="123"/>
        <w:jc w:val="left"/>
        <w:rPr>
          <w:sz w:val="28"/>
          <w:szCs w:val="28"/>
          <w:lang w:val="en-US"/>
        </w:rPr>
      </w:pPr>
      <w:r>
        <w:rPr>
          <w:sz w:val="28"/>
          <w:szCs w:val="28"/>
          <w:lang w:val="en-US"/>
        </w:rPr>
        <w:t xml:space="preserve">           a user guide for the deployed model and API.Future Work may explore </w:t>
      </w:r>
    </w:p>
    <w:p w14:paraId="2E03C39D">
      <w:pPr>
        <w:tabs>
          <w:tab w:val="left" w:pos="820"/>
        </w:tabs>
        <w:autoSpaceDE w:val="0"/>
        <w:autoSpaceDN w:val="0"/>
        <w:spacing w:line="360" w:lineRule="auto"/>
        <w:ind w:left="840" w:right="123" w:hanging="840" w:hangingChars="300"/>
        <w:jc w:val="left"/>
        <w:rPr>
          <w:sz w:val="28"/>
          <w:szCs w:val="28"/>
          <w:lang w:val="en-US"/>
        </w:rPr>
      </w:pPr>
      <w:r>
        <w:rPr>
          <w:sz w:val="28"/>
          <w:szCs w:val="28"/>
          <w:lang w:val="en-US"/>
        </w:rPr>
        <w:t xml:space="preserve">           additional features, advanced models and techniques, and the incorporation of user feedback to refine and enhance model accuracy over time.</w:t>
      </w:r>
    </w:p>
    <w:p w14:paraId="3838190D">
      <w:pPr>
        <w:tabs>
          <w:tab w:val="left" w:pos="820"/>
        </w:tabs>
        <w:autoSpaceDE w:val="0"/>
        <w:autoSpaceDN w:val="0"/>
        <w:spacing w:line="360" w:lineRule="auto"/>
        <w:ind w:right="123" w:firstLine="700" w:firstLineChars="250"/>
        <w:jc w:val="left"/>
        <w:rPr>
          <w:sz w:val="28"/>
          <w:szCs w:val="28"/>
          <w:lang w:val="en-US"/>
        </w:rPr>
      </w:pPr>
      <w:r>
        <w:rPr>
          <w:sz w:val="28"/>
          <w:szCs w:val="28"/>
          <w:lang w:val="en-US"/>
        </w:rPr>
        <w:t xml:space="preserve">By following this structured approach, we aim to provide a thorough analysis </w:t>
      </w:r>
    </w:p>
    <w:p w14:paraId="2FD3426C">
      <w:pPr>
        <w:tabs>
          <w:tab w:val="left" w:pos="820"/>
        </w:tabs>
        <w:autoSpaceDE w:val="0"/>
        <w:autoSpaceDN w:val="0"/>
        <w:spacing w:line="360" w:lineRule="auto"/>
        <w:ind w:left="820" w:right="123" w:hanging="360"/>
        <w:jc w:val="left"/>
        <w:rPr>
          <w:sz w:val="28"/>
          <w:szCs w:val="28"/>
          <w:lang w:val="en-US"/>
        </w:rPr>
      </w:pPr>
      <w:r>
        <w:rPr>
          <w:sz w:val="28"/>
          <w:szCs w:val="28"/>
          <w:lang w:val="en-US"/>
        </w:rPr>
        <w:t xml:space="preserve">   of cereal ratings, yielding valuable insights and reliable predictions to</w:t>
      </w:r>
    </w:p>
    <w:p w14:paraId="6E7A52B6">
      <w:pPr>
        <w:tabs>
          <w:tab w:val="left" w:pos="820"/>
        </w:tabs>
        <w:autoSpaceDE w:val="0"/>
        <w:autoSpaceDN w:val="0"/>
        <w:spacing w:line="360" w:lineRule="auto"/>
        <w:ind w:left="820" w:right="123" w:hanging="360"/>
        <w:jc w:val="left"/>
        <w:rPr>
          <w:sz w:val="28"/>
          <w:szCs w:val="28"/>
        </w:rPr>
      </w:pPr>
      <w:r>
        <w:rPr>
          <w:sz w:val="28"/>
          <w:szCs w:val="28"/>
          <w:lang w:val="en-US"/>
        </w:rPr>
        <w:t xml:space="preserve">   support data-driven decision-making in the cereal industry.</w:t>
      </w:r>
    </w:p>
    <w:p w14:paraId="1EF512D2">
      <w:pPr>
        <w:pStyle w:val="8"/>
        <w:spacing w:before="1"/>
        <w:rPr>
          <w:b/>
          <w:sz w:val="28"/>
          <w:szCs w:val="28"/>
        </w:rPr>
      </w:pPr>
    </w:p>
    <w:p w14:paraId="19EAB991">
      <w:pPr>
        <w:pStyle w:val="14"/>
        <w:numPr>
          <w:ilvl w:val="1"/>
          <w:numId w:val="4"/>
        </w:numPr>
        <w:tabs>
          <w:tab w:val="left" w:pos="660"/>
        </w:tabs>
        <w:rPr>
          <w:b/>
          <w:sz w:val="28"/>
          <w:szCs w:val="28"/>
        </w:rPr>
      </w:pPr>
      <w:bookmarkStart w:id="3" w:name="_TOC_250006"/>
      <w:r>
        <w:rPr>
          <w:b/>
          <w:sz w:val="28"/>
          <w:szCs w:val="28"/>
          <w:lang w:val="en-US"/>
        </w:rPr>
        <w:t xml:space="preserve">       </w:t>
      </w:r>
    </w:p>
    <w:p w14:paraId="551F39EC">
      <w:pPr>
        <w:pStyle w:val="14"/>
        <w:numPr>
          <w:ilvl w:val="1"/>
          <w:numId w:val="4"/>
        </w:numPr>
        <w:tabs>
          <w:tab w:val="left" w:pos="660"/>
        </w:tabs>
        <w:rPr>
          <w:b/>
          <w:sz w:val="32"/>
        </w:rPr>
      </w:pPr>
    </w:p>
    <w:p w14:paraId="59E81914">
      <w:pPr>
        <w:pStyle w:val="14"/>
        <w:numPr>
          <w:ilvl w:val="1"/>
          <w:numId w:val="4"/>
        </w:numPr>
        <w:tabs>
          <w:tab w:val="left" w:pos="660"/>
        </w:tabs>
        <w:rPr>
          <w:b/>
          <w:sz w:val="32"/>
        </w:rPr>
      </w:pPr>
    </w:p>
    <w:p w14:paraId="4799A736">
      <w:pPr>
        <w:pStyle w:val="14"/>
        <w:numPr>
          <w:ilvl w:val="1"/>
          <w:numId w:val="4"/>
        </w:numPr>
        <w:tabs>
          <w:tab w:val="left" w:pos="660"/>
        </w:tabs>
        <w:rPr>
          <w:b/>
          <w:sz w:val="32"/>
        </w:rPr>
      </w:pPr>
    </w:p>
    <w:p w14:paraId="52660F40">
      <w:pPr>
        <w:pStyle w:val="14"/>
        <w:numPr>
          <w:ilvl w:val="1"/>
          <w:numId w:val="4"/>
        </w:numPr>
        <w:tabs>
          <w:tab w:val="left" w:pos="660"/>
        </w:tabs>
        <w:rPr>
          <w:b/>
          <w:sz w:val="32"/>
        </w:rPr>
      </w:pPr>
    </w:p>
    <w:p w14:paraId="483F02BD">
      <w:pPr>
        <w:pStyle w:val="14"/>
        <w:numPr>
          <w:ilvl w:val="1"/>
          <w:numId w:val="4"/>
        </w:numPr>
        <w:tabs>
          <w:tab w:val="left" w:pos="660"/>
        </w:tabs>
        <w:rPr>
          <w:b/>
          <w:sz w:val="32"/>
        </w:rPr>
      </w:pPr>
      <w:r>
        <w:rPr>
          <w:b/>
          <w:sz w:val="32"/>
          <w:lang w:val="en-US"/>
        </w:rPr>
        <w:t xml:space="preserve">                               </w:t>
      </w:r>
      <w:r>
        <w:rPr>
          <w:b/>
          <w:bCs/>
          <w:sz w:val="32"/>
          <w:lang w:val="en-US"/>
        </w:rPr>
        <w:t xml:space="preserve">  3. THEORITICAL ANALYSIS</w:t>
      </w:r>
    </w:p>
    <w:p w14:paraId="64039412">
      <w:pPr>
        <w:pStyle w:val="14"/>
        <w:numPr>
          <w:ilvl w:val="1"/>
          <w:numId w:val="4"/>
        </w:numPr>
        <w:tabs>
          <w:tab w:val="left" w:pos="660"/>
        </w:tabs>
        <w:rPr>
          <w:b/>
          <w:sz w:val="32"/>
        </w:rPr>
      </w:pPr>
    </w:p>
    <w:p w14:paraId="6464E21D">
      <w:pPr>
        <w:pStyle w:val="14"/>
        <w:numPr>
          <w:ilvl w:val="1"/>
          <w:numId w:val="4"/>
        </w:numPr>
        <w:tabs>
          <w:tab w:val="left" w:pos="660"/>
        </w:tabs>
        <w:rPr>
          <w:b/>
          <w:sz w:val="32"/>
        </w:rPr>
      </w:pPr>
    </w:p>
    <w:p w14:paraId="1DE50E57">
      <w:pPr>
        <w:numPr>
          <w:ilvl w:val="0"/>
          <w:numId w:val="0"/>
        </w:numPr>
        <w:tabs>
          <w:tab w:val="left" w:pos="660"/>
        </w:tabs>
        <w:rPr>
          <w:b/>
          <w:sz w:val="32"/>
        </w:rPr>
      </w:pPr>
      <w:r>
        <w:rPr>
          <w:b/>
          <w:sz w:val="32"/>
          <w:lang w:val="en-US"/>
        </w:rPr>
        <w:t xml:space="preserve">3.1. </w:t>
      </w:r>
      <w:r>
        <w:rPr>
          <w:b/>
          <w:sz w:val="32"/>
        </w:rPr>
        <w:t>BLOCK</w:t>
      </w:r>
      <w:r>
        <w:rPr>
          <w:b/>
          <w:spacing w:val="-8"/>
          <w:sz w:val="32"/>
        </w:rPr>
        <w:t xml:space="preserve"> </w:t>
      </w:r>
      <w:bookmarkEnd w:id="3"/>
      <w:r>
        <w:rPr>
          <w:b/>
          <w:sz w:val="32"/>
        </w:rPr>
        <w:t>DIAGRAM</w:t>
      </w:r>
    </w:p>
    <w:p w14:paraId="468C56C7">
      <w:pPr>
        <w:pStyle w:val="8"/>
        <w:rPr>
          <w:b/>
          <w:sz w:val="20"/>
        </w:rPr>
      </w:pPr>
    </w:p>
    <w:p w14:paraId="3724FD42">
      <w:pPr>
        <w:pStyle w:val="8"/>
        <w:rPr>
          <w:b/>
          <w:sz w:val="20"/>
        </w:rPr>
      </w:pPr>
    </w:p>
    <w:p w14:paraId="3E5E9A10">
      <w:pPr>
        <w:pStyle w:val="8"/>
        <w:spacing w:before="4"/>
        <w:rPr>
          <w:b/>
          <w:sz w:val="15"/>
        </w:rPr>
      </w:pPr>
      <w:r>
        <w:drawing>
          <wp:anchor distT="0" distB="0" distL="0" distR="0" simplePos="0" relativeHeight="251660288" behindDoc="0" locked="0" layoutInCell="1" allowOverlap="1">
            <wp:simplePos x="0" y="0"/>
            <wp:positionH relativeFrom="page">
              <wp:posOffset>1333500</wp:posOffset>
            </wp:positionH>
            <wp:positionV relativeFrom="paragraph">
              <wp:posOffset>137160</wp:posOffset>
            </wp:positionV>
            <wp:extent cx="5188585" cy="2757170"/>
            <wp:effectExtent l="0" t="0" r="0" b="0"/>
            <wp:wrapTopAndBottom/>
            <wp:docPr id="1028" name="image2.jpeg"/>
            <wp:cNvGraphicFramePr/>
            <a:graphic xmlns:a="http://schemas.openxmlformats.org/drawingml/2006/main">
              <a:graphicData uri="http://schemas.openxmlformats.org/drawingml/2006/picture">
                <pic:pic xmlns:pic="http://schemas.openxmlformats.org/drawingml/2006/picture">
                  <pic:nvPicPr>
                    <pic:cNvPr id="1028" name="image2.jpeg"/>
                    <pic:cNvPicPr/>
                  </pic:nvPicPr>
                  <pic:blipFill>
                    <a:blip r:embed="rId7" cstate="print"/>
                    <a:srcRect/>
                    <a:stretch>
                      <a:fillRect/>
                    </a:stretch>
                  </pic:blipFill>
                  <pic:spPr>
                    <a:xfrm>
                      <a:off x="0" y="0"/>
                      <a:ext cx="5188362" cy="2756916"/>
                    </a:xfrm>
                    <a:prstGeom prst="rect">
                      <a:avLst/>
                    </a:prstGeom>
                  </pic:spPr>
                </pic:pic>
              </a:graphicData>
            </a:graphic>
          </wp:anchor>
        </w:drawing>
      </w:r>
    </w:p>
    <w:p w14:paraId="1BC86BF4">
      <w:pPr>
        <w:pStyle w:val="2"/>
        <w:numPr>
          <w:ilvl w:val="0"/>
          <w:numId w:val="0"/>
        </w:numPr>
        <w:tabs>
          <w:tab w:val="left" w:pos="660"/>
        </w:tabs>
        <w:spacing w:before="149"/>
        <w:ind w:left="0"/>
      </w:pPr>
      <w:r>
        <w:rPr>
          <w:lang w:val="en-US"/>
        </w:rPr>
        <w:t>3.2.</w:t>
      </w:r>
      <w:r>
        <w:t>SOFTWARE</w:t>
      </w:r>
      <w:r>
        <w:rPr>
          <w:spacing w:val="-4"/>
        </w:rPr>
        <w:t xml:space="preserve"> </w:t>
      </w:r>
      <w:r>
        <w:t>DESIGNING</w:t>
      </w:r>
    </w:p>
    <w:p w14:paraId="7BBADDB1">
      <w:pPr>
        <w:spacing w:before="186"/>
        <w:ind w:left="100"/>
        <w:rPr>
          <w:sz w:val="28"/>
        </w:rPr>
      </w:pPr>
      <w:r>
        <w:rPr>
          <w:sz w:val="28"/>
        </w:rPr>
        <w:t>The</w:t>
      </w:r>
      <w:r>
        <w:rPr>
          <w:spacing w:val="-8"/>
          <w:sz w:val="28"/>
        </w:rPr>
        <w:t xml:space="preserve"> </w:t>
      </w:r>
      <w:r>
        <w:rPr>
          <w:sz w:val="28"/>
        </w:rPr>
        <w:t>following</w:t>
      </w:r>
      <w:r>
        <w:rPr>
          <w:spacing w:val="-7"/>
          <w:sz w:val="28"/>
        </w:rPr>
        <w:t xml:space="preserve"> </w:t>
      </w:r>
      <w:r>
        <w:rPr>
          <w:sz w:val="28"/>
        </w:rPr>
        <w:t>is</w:t>
      </w:r>
      <w:r>
        <w:rPr>
          <w:spacing w:val="-7"/>
          <w:sz w:val="28"/>
        </w:rPr>
        <w:t xml:space="preserve"> </w:t>
      </w:r>
      <w:r>
        <w:rPr>
          <w:sz w:val="28"/>
        </w:rPr>
        <w:t>the</w:t>
      </w:r>
      <w:r>
        <w:rPr>
          <w:spacing w:val="-7"/>
          <w:sz w:val="28"/>
        </w:rPr>
        <w:t xml:space="preserve"> </w:t>
      </w:r>
      <w:r>
        <w:rPr>
          <w:sz w:val="28"/>
        </w:rPr>
        <w:t>Software</w:t>
      </w:r>
      <w:r>
        <w:rPr>
          <w:spacing w:val="-5"/>
          <w:sz w:val="28"/>
        </w:rPr>
        <w:t xml:space="preserve"> </w:t>
      </w:r>
      <w:r>
        <w:rPr>
          <w:sz w:val="28"/>
        </w:rPr>
        <w:t>required</w:t>
      </w:r>
      <w:r>
        <w:rPr>
          <w:spacing w:val="-4"/>
          <w:sz w:val="28"/>
        </w:rPr>
        <w:t xml:space="preserve"> </w:t>
      </w:r>
      <w:r>
        <w:rPr>
          <w:sz w:val="28"/>
        </w:rPr>
        <w:t>to</w:t>
      </w:r>
      <w:r>
        <w:rPr>
          <w:spacing w:val="-5"/>
          <w:sz w:val="28"/>
        </w:rPr>
        <w:t xml:space="preserve"> </w:t>
      </w:r>
      <w:r>
        <w:rPr>
          <w:sz w:val="28"/>
        </w:rPr>
        <w:t>complete</w:t>
      </w:r>
      <w:r>
        <w:rPr>
          <w:spacing w:val="-7"/>
          <w:sz w:val="28"/>
        </w:rPr>
        <w:t xml:space="preserve"> </w:t>
      </w:r>
      <w:r>
        <w:rPr>
          <w:sz w:val="28"/>
        </w:rPr>
        <w:t>this</w:t>
      </w:r>
      <w:r>
        <w:rPr>
          <w:spacing w:val="-7"/>
          <w:sz w:val="28"/>
        </w:rPr>
        <w:t xml:space="preserve"> </w:t>
      </w:r>
      <w:r>
        <w:rPr>
          <w:sz w:val="28"/>
        </w:rPr>
        <w:t>project:</w:t>
      </w:r>
    </w:p>
    <w:p w14:paraId="19A337D2">
      <w:pPr>
        <w:pStyle w:val="8"/>
        <w:spacing w:before="10"/>
        <w:rPr>
          <w:sz w:val="27"/>
        </w:rPr>
      </w:pPr>
    </w:p>
    <w:p w14:paraId="727FEB43">
      <w:pPr>
        <w:pStyle w:val="14"/>
        <w:numPr>
          <w:ilvl w:val="2"/>
          <w:numId w:val="4"/>
        </w:numPr>
        <w:tabs>
          <w:tab w:val="left" w:pos="922"/>
        </w:tabs>
        <w:spacing w:line="360" w:lineRule="auto"/>
        <w:ind w:right="123"/>
        <w:jc w:val="both"/>
        <w:rPr>
          <w:sz w:val="28"/>
        </w:rPr>
      </w:pPr>
      <w:r>
        <w:rPr>
          <w:b/>
          <w:sz w:val="28"/>
        </w:rPr>
        <w:t>Google</w:t>
      </w:r>
      <w:r>
        <w:rPr>
          <w:b/>
          <w:spacing w:val="1"/>
          <w:sz w:val="28"/>
        </w:rPr>
        <w:t xml:space="preserve"> </w:t>
      </w:r>
      <w:r>
        <w:rPr>
          <w:b/>
          <w:sz w:val="28"/>
        </w:rPr>
        <w:t>Colab</w:t>
      </w:r>
      <w:r>
        <w:rPr>
          <w:sz w:val="28"/>
        </w:rPr>
        <w:t>:</w:t>
      </w:r>
      <w:r>
        <w:rPr>
          <w:spacing w:val="1"/>
          <w:sz w:val="28"/>
        </w:rPr>
        <w:t xml:space="preserve"> </w:t>
      </w:r>
      <w:r>
        <w:rPr>
          <w:sz w:val="28"/>
        </w:rPr>
        <w:t>Google</w:t>
      </w:r>
      <w:r>
        <w:rPr>
          <w:spacing w:val="1"/>
          <w:sz w:val="28"/>
        </w:rPr>
        <w:t xml:space="preserve"> </w:t>
      </w:r>
      <w:r>
        <w:rPr>
          <w:sz w:val="28"/>
        </w:rPr>
        <w:t>Colab</w:t>
      </w:r>
      <w:r>
        <w:rPr>
          <w:spacing w:val="1"/>
          <w:sz w:val="28"/>
        </w:rPr>
        <w:t xml:space="preserve"> </w:t>
      </w:r>
      <w:r>
        <w:rPr>
          <w:sz w:val="28"/>
        </w:rPr>
        <w:t>will</w:t>
      </w:r>
      <w:r>
        <w:rPr>
          <w:spacing w:val="1"/>
          <w:sz w:val="28"/>
        </w:rPr>
        <w:t xml:space="preserve"> </w:t>
      </w:r>
      <w:r>
        <w:rPr>
          <w:sz w:val="28"/>
        </w:rPr>
        <w:t>serve</w:t>
      </w:r>
      <w:r>
        <w:rPr>
          <w:spacing w:val="1"/>
          <w:sz w:val="28"/>
        </w:rPr>
        <w:t xml:space="preserve"> </w:t>
      </w:r>
      <w:r>
        <w:rPr>
          <w:sz w:val="28"/>
        </w:rPr>
        <w:t>as</w:t>
      </w:r>
      <w:r>
        <w:rPr>
          <w:spacing w:val="1"/>
          <w:sz w:val="28"/>
        </w:rPr>
        <w:t xml:space="preserve"> </w:t>
      </w:r>
      <w:r>
        <w:rPr>
          <w:sz w:val="28"/>
        </w:rPr>
        <w:t>the</w:t>
      </w:r>
      <w:r>
        <w:rPr>
          <w:spacing w:val="1"/>
          <w:sz w:val="28"/>
        </w:rPr>
        <w:t xml:space="preserve"> </w:t>
      </w:r>
      <w:r>
        <w:rPr>
          <w:sz w:val="28"/>
        </w:rPr>
        <w:t>development</w:t>
      </w:r>
      <w:r>
        <w:rPr>
          <w:spacing w:val="1"/>
          <w:sz w:val="28"/>
        </w:rPr>
        <w:t xml:space="preserve"> </w:t>
      </w:r>
      <w:r>
        <w:rPr>
          <w:sz w:val="28"/>
        </w:rPr>
        <w:t>and</w:t>
      </w:r>
      <w:r>
        <w:rPr>
          <w:spacing w:val="1"/>
          <w:sz w:val="28"/>
        </w:rPr>
        <w:t xml:space="preserve"> </w:t>
      </w:r>
      <w:r>
        <w:rPr>
          <w:sz w:val="28"/>
        </w:rPr>
        <w:t>execution</w:t>
      </w:r>
      <w:r>
        <w:rPr>
          <w:spacing w:val="1"/>
          <w:sz w:val="28"/>
        </w:rPr>
        <w:t xml:space="preserve"> </w:t>
      </w:r>
      <w:r>
        <w:rPr>
          <w:sz w:val="28"/>
        </w:rPr>
        <w:t>environment for your predictive modeling, data preprocessing, and model training</w:t>
      </w:r>
      <w:r>
        <w:rPr>
          <w:spacing w:val="-67"/>
          <w:sz w:val="28"/>
        </w:rPr>
        <w:t xml:space="preserve"> </w:t>
      </w:r>
      <w:r>
        <w:rPr>
          <w:sz w:val="28"/>
        </w:rPr>
        <w:t>tasks. It provides a cloud-based Jupyter Notebook environment with access to</w:t>
      </w:r>
      <w:r>
        <w:rPr>
          <w:spacing w:val="1"/>
          <w:sz w:val="28"/>
        </w:rPr>
        <w:t xml:space="preserve"> </w:t>
      </w:r>
      <w:r>
        <w:rPr>
          <w:sz w:val="28"/>
        </w:rPr>
        <w:t>Python</w:t>
      </w:r>
      <w:r>
        <w:rPr>
          <w:spacing w:val="-4"/>
          <w:sz w:val="28"/>
        </w:rPr>
        <w:t xml:space="preserve"> </w:t>
      </w:r>
      <w:r>
        <w:rPr>
          <w:sz w:val="28"/>
        </w:rPr>
        <w:t>libraries</w:t>
      </w:r>
      <w:r>
        <w:rPr>
          <w:spacing w:val="1"/>
          <w:sz w:val="28"/>
        </w:rPr>
        <w:t xml:space="preserve"> </w:t>
      </w:r>
      <w:r>
        <w:rPr>
          <w:sz w:val="28"/>
        </w:rPr>
        <w:t>and</w:t>
      </w:r>
      <w:r>
        <w:rPr>
          <w:spacing w:val="-3"/>
          <w:sz w:val="28"/>
        </w:rPr>
        <w:t xml:space="preserve"> </w:t>
      </w:r>
      <w:r>
        <w:rPr>
          <w:sz w:val="28"/>
        </w:rPr>
        <w:t>hardware</w:t>
      </w:r>
      <w:r>
        <w:rPr>
          <w:spacing w:val="-1"/>
          <w:sz w:val="28"/>
        </w:rPr>
        <w:t xml:space="preserve"> </w:t>
      </w:r>
      <w:r>
        <w:rPr>
          <w:sz w:val="28"/>
        </w:rPr>
        <w:t>acceleration.</w:t>
      </w:r>
    </w:p>
    <w:p w14:paraId="2C811B57">
      <w:pPr>
        <w:pStyle w:val="8"/>
        <w:spacing w:before="5"/>
      </w:pPr>
    </w:p>
    <w:p w14:paraId="588DBAA6">
      <w:pPr>
        <w:pStyle w:val="14"/>
        <w:numPr>
          <w:ilvl w:val="0"/>
          <w:numId w:val="5"/>
        </w:numPr>
        <w:tabs>
          <w:tab w:val="left" w:pos="821"/>
        </w:tabs>
        <w:spacing w:line="360" w:lineRule="auto"/>
        <w:ind w:left="360" w:leftChars="0" w:right="126" w:firstLineChars="0"/>
        <w:jc w:val="both"/>
        <w:rPr>
          <w:sz w:val="28"/>
        </w:rPr>
      </w:pPr>
      <w:r>
        <w:rPr>
          <w:b/>
          <w:sz w:val="28"/>
        </w:rPr>
        <w:t>Dataset (CSV File)</w:t>
      </w:r>
      <w:r>
        <w:rPr>
          <w:sz w:val="28"/>
        </w:rPr>
        <w:t>: The dataset in CSV format is essential for training and testing</w:t>
      </w:r>
      <w:r>
        <w:rPr>
          <w:spacing w:val="-67"/>
          <w:sz w:val="28"/>
        </w:rPr>
        <w:t xml:space="preserve"> </w:t>
      </w:r>
      <w:r>
        <w:rPr>
          <w:sz w:val="28"/>
        </w:rPr>
        <w:t>your</w:t>
      </w:r>
      <w:r>
        <w:rPr>
          <w:spacing w:val="1"/>
          <w:sz w:val="28"/>
        </w:rPr>
        <w:t xml:space="preserve"> </w:t>
      </w:r>
      <w:r>
        <w:rPr>
          <w:sz w:val="28"/>
        </w:rPr>
        <w:t>predictive</w:t>
      </w:r>
      <w:r>
        <w:rPr>
          <w:spacing w:val="1"/>
          <w:sz w:val="28"/>
        </w:rPr>
        <w:t xml:space="preserve"> </w:t>
      </w:r>
      <w:r>
        <w:rPr>
          <w:sz w:val="28"/>
        </w:rPr>
        <w:t>model.</w:t>
      </w:r>
      <w:r>
        <w:rPr>
          <w:spacing w:val="1"/>
          <w:sz w:val="28"/>
        </w:rPr>
        <w:t xml:space="preserve"> </w:t>
      </w:r>
      <w:r>
        <w:rPr>
          <w:sz w:val="28"/>
        </w:rPr>
        <w:t>It</w:t>
      </w:r>
      <w:r>
        <w:rPr>
          <w:spacing w:val="1"/>
          <w:sz w:val="28"/>
        </w:rPr>
        <w:t xml:space="preserve"> </w:t>
      </w:r>
      <w:r>
        <w:rPr>
          <w:sz w:val="28"/>
        </w:rPr>
        <w:t>should</w:t>
      </w:r>
      <w:r>
        <w:rPr>
          <w:spacing w:val="1"/>
          <w:sz w:val="28"/>
        </w:rPr>
        <w:t xml:space="preserve"> </w:t>
      </w:r>
      <w:r>
        <w:rPr>
          <w:sz w:val="28"/>
        </w:rPr>
        <w:t>include</w:t>
      </w:r>
      <w:r>
        <w:rPr>
          <w:spacing w:val="1"/>
          <w:sz w:val="28"/>
        </w:rPr>
        <w:t xml:space="preserve"> </w:t>
      </w:r>
      <w:r>
        <w:rPr>
          <w:sz w:val="28"/>
        </w:rPr>
        <w:t>historical</w:t>
      </w:r>
      <w:r>
        <w:rPr>
          <w:spacing w:val="1"/>
          <w:sz w:val="28"/>
        </w:rPr>
        <w:t xml:space="preserve"> </w:t>
      </w:r>
      <w:r>
        <w:rPr>
          <w:sz w:val="28"/>
        </w:rPr>
        <w:t>air</w:t>
      </w:r>
      <w:r>
        <w:rPr>
          <w:spacing w:val="1"/>
          <w:sz w:val="28"/>
        </w:rPr>
        <w:t xml:space="preserve"> </w:t>
      </w:r>
      <w:r>
        <w:rPr>
          <w:sz w:val="28"/>
        </w:rPr>
        <w:t>quality</w:t>
      </w:r>
      <w:r>
        <w:rPr>
          <w:spacing w:val="1"/>
          <w:sz w:val="28"/>
        </w:rPr>
        <w:t xml:space="preserve"> </w:t>
      </w:r>
      <w:r>
        <w:rPr>
          <w:sz w:val="28"/>
        </w:rPr>
        <w:t>data,</w:t>
      </w:r>
      <w:r>
        <w:rPr>
          <w:spacing w:val="1"/>
          <w:sz w:val="28"/>
        </w:rPr>
        <w:t xml:space="preserve"> </w:t>
      </w:r>
      <w:r>
        <w:rPr>
          <w:sz w:val="28"/>
        </w:rPr>
        <w:t>weather</w:t>
      </w:r>
      <w:r>
        <w:rPr>
          <w:spacing w:val="1"/>
          <w:sz w:val="28"/>
        </w:rPr>
        <w:t xml:space="preserve"> </w:t>
      </w:r>
      <w:r>
        <w:rPr>
          <w:sz w:val="28"/>
        </w:rPr>
        <w:t>information,</w:t>
      </w:r>
      <w:r>
        <w:rPr>
          <w:spacing w:val="-2"/>
          <w:sz w:val="28"/>
        </w:rPr>
        <w:t xml:space="preserve"> </w:t>
      </w:r>
      <w:r>
        <w:rPr>
          <w:sz w:val="28"/>
        </w:rPr>
        <w:t>pollutant</w:t>
      </w:r>
      <w:r>
        <w:rPr>
          <w:spacing w:val="1"/>
          <w:sz w:val="28"/>
        </w:rPr>
        <w:t xml:space="preserve"> </w:t>
      </w:r>
      <w:r>
        <w:rPr>
          <w:sz w:val="28"/>
        </w:rPr>
        <w:t>levels,</w:t>
      </w:r>
      <w:r>
        <w:rPr>
          <w:spacing w:val="-2"/>
          <w:sz w:val="28"/>
        </w:rPr>
        <w:t xml:space="preserve"> </w:t>
      </w:r>
      <w:r>
        <w:rPr>
          <w:sz w:val="28"/>
        </w:rPr>
        <w:t>and</w:t>
      </w:r>
      <w:r>
        <w:rPr>
          <w:spacing w:val="-3"/>
          <w:sz w:val="28"/>
        </w:rPr>
        <w:t xml:space="preserve"> </w:t>
      </w:r>
      <w:r>
        <w:rPr>
          <w:sz w:val="28"/>
        </w:rPr>
        <w:t>other</w:t>
      </w:r>
      <w:r>
        <w:rPr>
          <w:spacing w:val="-1"/>
          <w:sz w:val="28"/>
        </w:rPr>
        <w:t xml:space="preserve"> </w:t>
      </w:r>
      <w:r>
        <w:rPr>
          <w:sz w:val="28"/>
        </w:rPr>
        <w:t>relevant</w:t>
      </w:r>
      <w:r>
        <w:rPr>
          <w:spacing w:val="1"/>
          <w:sz w:val="28"/>
        </w:rPr>
        <w:t xml:space="preserve"> </w:t>
      </w:r>
      <w:r>
        <w:rPr>
          <w:sz w:val="28"/>
        </w:rPr>
        <w:t>features.</w:t>
      </w:r>
    </w:p>
    <w:p w14:paraId="58BAFC0D">
      <w:pPr>
        <w:pStyle w:val="14"/>
        <w:numPr>
          <w:ilvl w:val="0"/>
          <w:numId w:val="5"/>
        </w:numPr>
        <w:tabs>
          <w:tab w:val="left" w:pos="821"/>
        </w:tabs>
        <w:spacing w:line="360" w:lineRule="auto"/>
        <w:ind w:left="360" w:leftChars="0" w:right="115" w:firstLineChars="0"/>
        <w:jc w:val="both"/>
        <w:rPr>
          <w:sz w:val="28"/>
        </w:rPr>
      </w:pPr>
      <w:r>
        <w:rPr>
          <w:b/>
          <w:sz w:val="28"/>
        </w:rPr>
        <w:t>Data Preprocessing Tools</w:t>
      </w:r>
      <w:r>
        <w:rPr>
          <w:sz w:val="28"/>
        </w:rPr>
        <w:t>: Python libraries like NumPy, Pandas, and Scikit-learn</w:t>
      </w:r>
    </w:p>
    <w:p w14:paraId="05184AA5">
      <w:pPr>
        <w:pStyle w:val="14"/>
        <w:numPr>
          <w:ilvl w:val="0"/>
          <w:numId w:val="0"/>
        </w:numPr>
        <w:tabs>
          <w:tab w:val="left" w:pos="821"/>
        </w:tabs>
        <w:spacing w:line="360" w:lineRule="auto"/>
        <w:ind w:left="460" w:leftChars="0" w:right="115" w:rightChars="0"/>
        <w:jc w:val="both"/>
        <w:rPr>
          <w:sz w:val="28"/>
        </w:rPr>
      </w:pPr>
      <w:r>
        <w:rPr>
          <w:sz w:val="28"/>
        </w:rPr>
        <w:t>will be used to preprocess the dataset. This includes handling missing data, feature</w:t>
      </w:r>
      <w:r>
        <w:rPr>
          <w:spacing w:val="1"/>
          <w:sz w:val="28"/>
        </w:rPr>
        <w:t xml:space="preserve"> </w:t>
      </w:r>
      <w:r>
        <w:rPr>
          <w:sz w:val="28"/>
        </w:rPr>
        <w:t>scaling,</w:t>
      </w:r>
      <w:r>
        <w:rPr>
          <w:spacing w:val="-2"/>
          <w:sz w:val="28"/>
        </w:rPr>
        <w:t xml:space="preserve"> </w:t>
      </w:r>
      <w:r>
        <w:rPr>
          <w:sz w:val="28"/>
        </w:rPr>
        <w:t>and</w:t>
      </w:r>
      <w:r>
        <w:rPr>
          <w:spacing w:val="1"/>
          <w:sz w:val="28"/>
        </w:rPr>
        <w:t xml:space="preserve"> </w:t>
      </w:r>
      <w:r>
        <w:rPr>
          <w:sz w:val="28"/>
        </w:rPr>
        <w:t>data cleaning</w:t>
      </w:r>
    </w:p>
    <w:p w14:paraId="0D8541DF">
      <w:pPr>
        <w:pStyle w:val="14"/>
        <w:numPr>
          <w:ilvl w:val="0"/>
          <w:numId w:val="6"/>
        </w:numPr>
        <w:tabs>
          <w:tab w:val="left" w:pos="821"/>
          <w:tab w:val="clear" w:pos="420"/>
        </w:tabs>
        <w:spacing w:before="80" w:line="360" w:lineRule="auto"/>
        <w:ind w:left="420" w:leftChars="0" w:right="117" w:rightChars="0" w:hanging="420" w:firstLineChars="0"/>
        <w:jc w:val="both"/>
        <w:rPr>
          <w:rFonts w:hint="default"/>
          <w:sz w:val="28"/>
          <w:lang w:val="en-US"/>
        </w:rPr>
      </w:pPr>
      <w:r>
        <w:rPr>
          <w:rFonts w:hint="default"/>
          <w:b/>
          <w:sz w:val="28"/>
          <w:lang w:val="en-US"/>
        </w:rPr>
        <w:t xml:space="preserve">  </w:t>
      </w:r>
      <w:r>
        <w:rPr>
          <w:b/>
          <w:sz w:val="28"/>
        </w:rPr>
        <w:t>Feature Selection/Drop</w:t>
      </w:r>
      <w:r>
        <w:rPr>
          <w:sz w:val="28"/>
        </w:rPr>
        <w:t>: Feature selection or dropping unnecessary features from</w:t>
      </w:r>
      <w:r>
        <w:rPr>
          <w:rFonts w:hint="default"/>
          <w:spacing w:val="1"/>
          <w:sz w:val="28"/>
          <w:lang w:val="en-US"/>
        </w:rPr>
        <w:t xml:space="preserve">           </w:t>
      </w:r>
      <w:r>
        <w:rPr>
          <w:sz w:val="28"/>
        </w:rPr>
        <w:t>the dataset can be done using Scikit-learn or custom Python code to enhance the</w:t>
      </w:r>
      <w:r>
        <w:rPr>
          <w:spacing w:val="1"/>
          <w:sz w:val="28"/>
        </w:rPr>
        <w:t xml:space="preserve"> </w:t>
      </w:r>
      <w:r>
        <w:rPr>
          <w:sz w:val="28"/>
        </w:rPr>
        <w:t>model's efficiency.</w:t>
      </w:r>
    </w:p>
    <w:p w14:paraId="095B4141">
      <w:pPr>
        <w:pStyle w:val="14"/>
        <w:widowControl w:val="0"/>
        <w:numPr>
          <w:ilvl w:val="0"/>
          <w:numId w:val="6"/>
        </w:numPr>
        <w:tabs>
          <w:tab w:val="left" w:pos="821"/>
          <w:tab w:val="clear" w:pos="420"/>
        </w:tabs>
        <w:autoSpaceDE w:val="0"/>
        <w:autoSpaceDN w:val="0"/>
        <w:spacing w:line="360" w:lineRule="auto"/>
        <w:ind w:left="420" w:leftChars="0" w:right="115" w:rightChars="0" w:hanging="420" w:firstLineChars="0"/>
        <w:jc w:val="both"/>
        <w:rPr>
          <w:rFonts w:hint="default"/>
          <w:sz w:val="28"/>
          <w:lang w:val="en-US"/>
        </w:rPr>
      </w:pPr>
      <w:r>
        <w:rPr>
          <w:b/>
          <w:sz w:val="28"/>
        </w:rPr>
        <w:t>Model</w:t>
      </w:r>
      <w:r>
        <w:rPr>
          <w:b/>
          <w:spacing w:val="1"/>
          <w:sz w:val="28"/>
        </w:rPr>
        <w:t xml:space="preserve"> </w:t>
      </w:r>
      <w:r>
        <w:rPr>
          <w:b/>
          <w:sz w:val="28"/>
        </w:rPr>
        <w:t>Training</w:t>
      </w:r>
      <w:r>
        <w:rPr>
          <w:b/>
          <w:spacing w:val="1"/>
          <w:sz w:val="28"/>
        </w:rPr>
        <w:t xml:space="preserve"> </w:t>
      </w:r>
      <w:r>
        <w:rPr>
          <w:b/>
          <w:sz w:val="28"/>
        </w:rPr>
        <w:t>Tools</w:t>
      </w:r>
      <w:r>
        <w:rPr>
          <w:sz w:val="28"/>
        </w:rPr>
        <w:t>:</w:t>
      </w:r>
      <w:r>
        <w:rPr>
          <w:spacing w:val="1"/>
          <w:sz w:val="28"/>
        </w:rPr>
        <w:t xml:space="preserve"> </w:t>
      </w:r>
      <w:r>
        <w:rPr>
          <w:sz w:val="28"/>
        </w:rPr>
        <w:t>Machine</w:t>
      </w:r>
      <w:r>
        <w:rPr>
          <w:spacing w:val="1"/>
          <w:sz w:val="28"/>
        </w:rPr>
        <w:t xml:space="preserve"> </w:t>
      </w:r>
      <w:r>
        <w:rPr>
          <w:sz w:val="28"/>
        </w:rPr>
        <w:t>learning</w:t>
      </w:r>
      <w:r>
        <w:rPr>
          <w:spacing w:val="1"/>
          <w:sz w:val="28"/>
        </w:rPr>
        <w:t xml:space="preserve"> </w:t>
      </w:r>
      <w:r>
        <w:rPr>
          <w:sz w:val="28"/>
        </w:rPr>
        <w:t>libraries</w:t>
      </w:r>
      <w:r>
        <w:rPr>
          <w:spacing w:val="1"/>
          <w:sz w:val="28"/>
        </w:rPr>
        <w:t xml:space="preserve"> </w:t>
      </w:r>
      <w:r>
        <w:rPr>
          <w:sz w:val="28"/>
        </w:rPr>
        <w:t>such</w:t>
      </w:r>
      <w:r>
        <w:rPr>
          <w:spacing w:val="1"/>
          <w:sz w:val="28"/>
        </w:rPr>
        <w:t xml:space="preserve"> </w:t>
      </w:r>
      <w:r>
        <w:rPr>
          <w:sz w:val="28"/>
        </w:rPr>
        <w:t>as</w:t>
      </w:r>
      <w:r>
        <w:rPr>
          <w:spacing w:val="1"/>
          <w:sz w:val="28"/>
        </w:rPr>
        <w:t xml:space="preserve"> </w:t>
      </w:r>
      <w:r>
        <w:rPr>
          <w:sz w:val="28"/>
        </w:rPr>
        <w:t>Scikit-learn,</w:t>
      </w:r>
      <w:r>
        <w:rPr>
          <w:spacing w:val="1"/>
          <w:sz w:val="28"/>
        </w:rPr>
        <w:t xml:space="preserve"> </w:t>
      </w:r>
      <w:r>
        <w:rPr>
          <w:sz w:val="28"/>
        </w:rPr>
        <w:t>TensorFlow, or PyTorch will be used to develop, train, and fine-tune the predictive</w:t>
      </w:r>
      <w:r>
        <w:rPr>
          <w:spacing w:val="-67"/>
          <w:sz w:val="28"/>
        </w:rPr>
        <w:t xml:space="preserve"> </w:t>
      </w:r>
      <w:r>
        <w:rPr>
          <w:sz w:val="28"/>
        </w:rPr>
        <w:t>model. Regression or classification models can be considered, depending on the</w:t>
      </w:r>
      <w:r>
        <w:rPr>
          <w:spacing w:val="1"/>
          <w:sz w:val="28"/>
        </w:rPr>
        <w:t xml:space="preserve"> </w:t>
      </w:r>
      <w:r>
        <w:rPr>
          <w:sz w:val="28"/>
        </w:rPr>
        <w:t>nature</w:t>
      </w:r>
      <w:r>
        <w:rPr>
          <w:spacing w:val="-4"/>
          <w:sz w:val="28"/>
        </w:rPr>
        <w:t xml:space="preserve"> </w:t>
      </w:r>
      <w:r>
        <w:rPr>
          <w:sz w:val="28"/>
        </w:rPr>
        <w:t>of</w:t>
      </w:r>
      <w:r>
        <w:rPr>
          <w:spacing w:val="-3"/>
          <w:sz w:val="28"/>
        </w:rPr>
        <w:t xml:space="preserve"> </w:t>
      </w:r>
      <w:r>
        <w:rPr>
          <w:sz w:val="28"/>
        </w:rPr>
        <w:t>the AQI prediction</w:t>
      </w:r>
      <w:r>
        <w:rPr>
          <w:spacing w:val="1"/>
          <w:sz w:val="28"/>
        </w:rPr>
        <w:t xml:space="preserve"> </w:t>
      </w:r>
      <w:r>
        <w:rPr>
          <w:sz w:val="28"/>
        </w:rPr>
        <w:t>task</w:t>
      </w:r>
    </w:p>
    <w:p w14:paraId="7EDF0420">
      <w:pPr>
        <w:pStyle w:val="14"/>
        <w:widowControl w:val="0"/>
        <w:numPr>
          <w:ilvl w:val="0"/>
          <w:numId w:val="6"/>
        </w:numPr>
        <w:tabs>
          <w:tab w:val="left" w:pos="821"/>
          <w:tab w:val="clear" w:pos="420"/>
        </w:tabs>
        <w:autoSpaceDE w:val="0"/>
        <w:autoSpaceDN w:val="0"/>
        <w:spacing w:line="360" w:lineRule="auto"/>
        <w:ind w:left="420" w:leftChars="0" w:right="115" w:rightChars="0" w:hanging="420" w:firstLineChars="0"/>
        <w:jc w:val="both"/>
        <w:rPr>
          <w:rFonts w:hint="default"/>
          <w:sz w:val="28"/>
          <w:lang w:val="en-US"/>
        </w:rPr>
      </w:pPr>
      <w:r>
        <w:rPr>
          <w:rFonts w:hint="default"/>
          <w:sz w:val="28"/>
          <w:lang w:val="en-US"/>
        </w:rPr>
        <w:t xml:space="preserve"> </w:t>
      </w:r>
      <w:r>
        <w:rPr>
          <w:b/>
          <w:sz w:val="28"/>
        </w:rPr>
        <w:t>Model Accuracy Evaluation</w:t>
      </w:r>
      <w:r>
        <w:rPr>
          <w:sz w:val="28"/>
        </w:rPr>
        <w:t>: After model training, accuracy and performance</w:t>
      </w:r>
      <w:r>
        <w:rPr>
          <w:spacing w:val="1"/>
          <w:sz w:val="28"/>
        </w:rPr>
        <w:t xml:space="preserve"> </w:t>
      </w:r>
      <w:r>
        <w:rPr>
          <w:spacing w:val="-1"/>
          <w:sz w:val="28"/>
        </w:rPr>
        <w:t>evaluation</w:t>
      </w:r>
      <w:r>
        <w:rPr>
          <w:spacing w:val="-14"/>
          <w:sz w:val="28"/>
        </w:rPr>
        <w:t xml:space="preserve"> </w:t>
      </w:r>
      <w:r>
        <w:rPr>
          <w:spacing w:val="-1"/>
          <w:sz w:val="28"/>
        </w:rPr>
        <w:t>tools,</w:t>
      </w:r>
      <w:r>
        <w:rPr>
          <w:spacing w:val="-16"/>
          <w:sz w:val="28"/>
        </w:rPr>
        <w:t xml:space="preserve"> </w:t>
      </w:r>
      <w:r>
        <w:rPr>
          <w:spacing w:val="-1"/>
          <w:sz w:val="28"/>
        </w:rPr>
        <w:t>such</w:t>
      </w:r>
      <w:r>
        <w:rPr>
          <w:spacing w:val="-16"/>
          <w:sz w:val="28"/>
        </w:rPr>
        <w:t xml:space="preserve"> </w:t>
      </w:r>
      <w:r>
        <w:rPr>
          <w:spacing w:val="-1"/>
          <w:sz w:val="28"/>
        </w:rPr>
        <w:t>as</w:t>
      </w:r>
      <w:r>
        <w:rPr>
          <w:spacing w:val="-13"/>
          <w:sz w:val="28"/>
        </w:rPr>
        <w:t xml:space="preserve"> </w:t>
      </w:r>
      <w:r>
        <w:rPr>
          <w:spacing w:val="-1"/>
          <w:sz w:val="28"/>
        </w:rPr>
        <w:t>Scikit-learn</w:t>
      </w:r>
      <w:r>
        <w:rPr>
          <w:spacing w:val="-12"/>
          <w:sz w:val="28"/>
        </w:rPr>
        <w:t xml:space="preserve"> </w:t>
      </w:r>
      <w:r>
        <w:rPr>
          <w:sz w:val="28"/>
        </w:rPr>
        <w:t>metrics</w:t>
      </w:r>
      <w:r>
        <w:rPr>
          <w:spacing w:val="-14"/>
          <w:sz w:val="28"/>
        </w:rPr>
        <w:t xml:space="preserve"> </w:t>
      </w:r>
      <w:r>
        <w:rPr>
          <w:sz w:val="28"/>
        </w:rPr>
        <w:t>or</w:t>
      </w:r>
      <w:r>
        <w:rPr>
          <w:spacing w:val="-14"/>
          <w:sz w:val="28"/>
        </w:rPr>
        <w:t xml:space="preserve"> </w:t>
      </w:r>
      <w:r>
        <w:rPr>
          <w:sz w:val="28"/>
        </w:rPr>
        <w:t>custom</w:t>
      </w:r>
      <w:r>
        <w:rPr>
          <w:spacing w:val="-20"/>
          <w:sz w:val="28"/>
        </w:rPr>
        <w:t xml:space="preserve"> </w:t>
      </w:r>
      <w:r>
        <w:rPr>
          <w:sz w:val="28"/>
        </w:rPr>
        <w:t>validation</w:t>
      </w:r>
      <w:r>
        <w:rPr>
          <w:spacing w:val="-16"/>
          <w:sz w:val="28"/>
        </w:rPr>
        <w:t xml:space="preserve"> </w:t>
      </w:r>
      <w:r>
        <w:rPr>
          <w:sz w:val="28"/>
        </w:rPr>
        <w:t>scripts,</w:t>
      </w:r>
      <w:r>
        <w:rPr>
          <w:spacing w:val="-16"/>
          <w:sz w:val="28"/>
        </w:rPr>
        <w:t xml:space="preserve"> </w:t>
      </w:r>
      <w:r>
        <w:rPr>
          <w:sz w:val="28"/>
        </w:rPr>
        <w:t>will</w:t>
      </w:r>
      <w:r>
        <w:rPr>
          <w:spacing w:val="-13"/>
          <w:sz w:val="28"/>
        </w:rPr>
        <w:t xml:space="preserve"> </w:t>
      </w:r>
      <w:r>
        <w:rPr>
          <w:sz w:val="28"/>
        </w:rPr>
        <w:t>assess</w:t>
      </w:r>
      <w:r>
        <w:rPr>
          <w:spacing w:val="-68"/>
          <w:sz w:val="28"/>
        </w:rPr>
        <w:t xml:space="preserve"> </w:t>
      </w:r>
      <w:r>
        <w:rPr>
          <w:sz w:val="28"/>
        </w:rPr>
        <w:t>the</w:t>
      </w:r>
      <w:r>
        <w:rPr>
          <w:spacing w:val="-14"/>
          <w:sz w:val="28"/>
        </w:rPr>
        <w:t xml:space="preserve"> </w:t>
      </w:r>
      <w:r>
        <w:rPr>
          <w:sz w:val="28"/>
        </w:rPr>
        <w:t>model's</w:t>
      </w:r>
      <w:r>
        <w:rPr>
          <w:spacing w:val="-16"/>
          <w:sz w:val="28"/>
        </w:rPr>
        <w:t xml:space="preserve"> </w:t>
      </w:r>
      <w:r>
        <w:rPr>
          <w:sz w:val="28"/>
        </w:rPr>
        <w:t>predictive</w:t>
      </w:r>
      <w:r>
        <w:rPr>
          <w:spacing w:val="-16"/>
          <w:sz w:val="28"/>
        </w:rPr>
        <w:t xml:space="preserve"> </w:t>
      </w:r>
      <w:r>
        <w:rPr>
          <w:sz w:val="28"/>
        </w:rPr>
        <w:t>capabilities.</w:t>
      </w:r>
      <w:r>
        <w:rPr>
          <w:spacing w:val="-15"/>
          <w:sz w:val="28"/>
        </w:rPr>
        <w:t xml:space="preserve"> </w:t>
      </w:r>
      <w:r>
        <w:rPr>
          <w:sz w:val="28"/>
        </w:rPr>
        <w:t>You'll</w:t>
      </w:r>
      <w:r>
        <w:rPr>
          <w:spacing w:val="-13"/>
          <w:sz w:val="28"/>
        </w:rPr>
        <w:t xml:space="preserve"> </w:t>
      </w:r>
      <w:r>
        <w:rPr>
          <w:sz w:val="28"/>
        </w:rPr>
        <w:t>measure</w:t>
      </w:r>
      <w:r>
        <w:rPr>
          <w:spacing w:val="-14"/>
          <w:sz w:val="28"/>
        </w:rPr>
        <w:t xml:space="preserve"> </w:t>
      </w:r>
      <w:r>
        <w:rPr>
          <w:sz w:val="28"/>
        </w:rPr>
        <w:t>the</w:t>
      </w:r>
      <w:r>
        <w:rPr>
          <w:spacing w:val="-13"/>
          <w:sz w:val="28"/>
        </w:rPr>
        <w:t xml:space="preserve"> </w:t>
      </w:r>
      <w:r>
        <w:rPr>
          <w:sz w:val="28"/>
        </w:rPr>
        <w:t>model's</w:t>
      </w:r>
      <w:r>
        <w:rPr>
          <w:spacing w:val="-14"/>
          <w:sz w:val="28"/>
        </w:rPr>
        <w:t xml:space="preserve"> </w:t>
      </w:r>
      <w:r>
        <w:rPr>
          <w:sz w:val="28"/>
        </w:rPr>
        <w:t>ability</w:t>
      </w:r>
      <w:r>
        <w:rPr>
          <w:spacing w:val="-17"/>
          <w:sz w:val="28"/>
        </w:rPr>
        <w:t xml:space="preserve"> </w:t>
      </w:r>
      <w:r>
        <w:rPr>
          <w:sz w:val="28"/>
        </w:rPr>
        <w:t>to</w:t>
      </w:r>
      <w:r>
        <w:rPr>
          <w:spacing w:val="-14"/>
          <w:sz w:val="28"/>
        </w:rPr>
        <w:t xml:space="preserve"> </w:t>
      </w:r>
      <w:r>
        <w:rPr>
          <w:sz w:val="28"/>
        </w:rPr>
        <w:t>predict</w:t>
      </w:r>
      <w:r>
        <w:rPr>
          <w:spacing w:val="-14"/>
          <w:sz w:val="28"/>
        </w:rPr>
        <w:t xml:space="preserve"> </w:t>
      </w:r>
      <w:r>
        <w:rPr>
          <w:sz w:val="28"/>
        </w:rPr>
        <w:t>AQI</w:t>
      </w:r>
      <w:r>
        <w:rPr>
          <w:spacing w:val="-67"/>
          <w:sz w:val="28"/>
        </w:rPr>
        <w:t xml:space="preserve"> </w:t>
      </w:r>
      <w:r>
        <w:rPr>
          <w:sz w:val="28"/>
        </w:rPr>
        <w:t>categories</w:t>
      </w:r>
      <w:r>
        <w:rPr>
          <w:spacing w:val="-4"/>
          <w:sz w:val="28"/>
        </w:rPr>
        <w:t xml:space="preserve"> </w:t>
      </w:r>
      <w:r>
        <w:rPr>
          <w:sz w:val="28"/>
        </w:rPr>
        <w:t>based</w:t>
      </w:r>
      <w:r>
        <w:rPr>
          <w:spacing w:val="-2"/>
          <w:sz w:val="28"/>
        </w:rPr>
        <w:t xml:space="preserve"> </w:t>
      </w:r>
      <w:r>
        <w:rPr>
          <w:sz w:val="28"/>
        </w:rPr>
        <w:t>on</w:t>
      </w:r>
      <w:r>
        <w:rPr>
          <w:spacing w:val="-3"/>
          <w:sz w:val="28"/>
        </w:rPr>
        <w:t xml:space="preserve"> </w:t>
      </w:r>
      <w:r>
        <w:rPr>
          <w:sz w:val="28"/>
        </w:rPr>
        <w:t>historical</w:t>
      </w:r>
      <w:r>
        <w:rPr>
          <w:spacing w:val="-3"/>
          <w:sz w:val="28"/>
        </w:rPr>
        <w:t xml:space="preserve"> </w:t>
      </w:r>
      <w:r>
        <w:rPr>
          <w:sz w:val="28"/>
        </w:rPr>
        <w:t>dat</w:t>
      </w:r>
      <w:r>
        <w:rPr>
          <w:rFonts w:hint="default"/>
          <w:sz w:val="28"/>
          <w:lang w:val="en-US"/>
        </w:rPr>
        <w:t xml:space="preserve">a.   </w:t>
      </w:r>
    </w:p>
    <w:p w14:paraId="4E70A91F">
      <w:pPr>
        <w:pStyle w:val="14"/>
        <w:numPr>
          <w:ilvl w:val="0"/>
          <w:numId w:val="5"/>
        </w:numPr>
        <w:tabs>
          <w:tab w:val="left" w:pos="821"/>
        </w:tabs>
        <w:spacing w:line="360" w:lineRule="auto"/>
        <w:ind w:left="360" w:leftChars="0" w:right="121" w:firstLineChars="0"/>
        <w:jc w:val="both"/>
        <w:rPr>
          <w:sz w:val="28"/>
        </w:rPr>
      </w:pPr>
      <w:r>
        <w:rPr>
          <w:b/>
          <w:sz w:val="28"/>
        </w:rPr>
        <w:t>UI Based on Flask Environment</w:t>
      </w:r>
      <w:r>
        <w:rPr>
          <w:sz w:val="28"/>
        </w:rPr>
        <w:t>: Flask, a Python web framework, will be used to</w:t>
      </w:r>
      <w:r>
        <w:rPr>
          <w:spacing w:val="-67"/>
          <w:sz w:val="28"/>
        </w:rPr>
        <w:t xml:space="preserve"> </w:t>
      </w:r>
      <w:r>
        <w:rPr>
          <w:sz w:val="28"/>
        </w:rPr>
        <w:t>develop the user interface (UI) for the system. The Flask application will provide a</w:t>
      </w:r>
      <w:r>
        <w:rPr>
          <w:spacing w:val="1"/>
          <w:sz w:val="28"/>
        </w:rPr>
        <w:t xml:space="preserve"> </w:t>
      </w:r>
      <w:r>
        <w:rPr>
          <w:sz w:val="28"/>
        </w:rPr>
        <w:t>user-friendly platform for users to input location data or view AQI predictions,</w:t>
      </w:r>
      <w:r>
        <w:rPr>
          <w:spacing w:val="1"/>
          <w:sz w:val="28"/>
        </w:rPr>
        <w:t xml:space="preserve"> </w:t>
      </w:r>
      <w:r>
        <w:rPr>
          <w:sz w:val="28"/>
        </w:rPr>
        <w:t>health information,</w:t>
      </w:r>
      <w:r>
        <w:rPr>
          <w:spacing w:val="-1"/>
          <w:sz w:val="28"/>
        </w:rPr>
        <w:t xml:space="preserve"> </w:t>
      </w:r>
      <w:r>
        <w:rPr>
          <w:sz w:val="28"/>
        </w:rPr>
        <w:t>and recommended</w:t>
      </w:r>
      <w:r>
        <w:rPr>
          <w:spacing w:val="-2"/>
          <w:sz w:val="28"/>
        </w:rPr>
        <w:t xml:space="preserve"> </w:t>
      </w:r>
      <w:r>
        <w:rPr>
          <w:sz w:val="28"/>
        </w:rPr>
        <w:t>precautions.</w:t>
      </w:r>
    </w:p>
    <w:p w14:paraId="66DA7955">
      <w:pPr>
        <w:pStyle w:val="14"/>
        <w:numPr>
          <w:ilvl w:val="0"/>
          <w:numId w:val="5"/>
        </w:numPr>
        <w:tabs>
          <w:tab w:val="left" w:pos="821"/>
        </w:tabs>
        <w:spacing w:line="360" w:lineRule="auto"/>
        <w:ind w:left="360" w:leftChars="0" w:right="117" w:firstLineChars="0"/>
        <w:jc w:val="both"/>
        <w:rPr>
          <w:sz w:val="28"/>
        </w:rPr>
      </w:pPr>
      <w:r>
        <w:rPr>
          <w:sz w:val="28"/>
        </w:rPr>
        <w:t>Google Colab will be the central hub for model development and training, while</w:t>
      </w:r>
      <w:r>
        <w:rPr>
          <w:spacing w:val="1"/>
          <w:sz w:val="28"/>
        </w:rPr>
        <w:t xml:space="preserve"> </w:t>
      </w:r>
      <w:r>
        <w:rPr>
          <w:sz w:val="28"/>
        </w:rPr>
        <w:t>Flask will facilitate user interaction and data presentation. The dataset, along with</w:t>
      </w:r>
      <w:r>
        <w:rPr>
          <w:spacing w:val="1"/>
          <w:sz w:val="28"/>
        </w:rPr>
        <w:t xml:space="preserve"> </w:t>
      </w:r>
      <w:r>
        <w:rPr>
          <w:sz w:val="28"/>
        </w:rPr>
        <w:t>data</w:t>
      </w:r>
      <w:r>
        <w:rPr>
          <w:spacing w:val="-6"/>
          <w:sz w:val="28"/>
        </w:rPr>
        <w:t xml:space="preserve"> </w:t>
      </w:r>
      <w:r>
        <w:rPr>
          <w:sz w:val="28"/>
        </w:rPr>
        <w:t>preprocessing,</w:t>
      </w:r>
      <w:r>
        <w:rPr>
          <w:spacing w:val="-7"/>
          <w:sz w:val="28"/>
        </w:rPr>
        <w:t xml:space="preserve"> </w:t>
      </w:r>
      <w:r>
        <w:rPr>
          <w:sz w:val="28"/>
        </w:rPr>
        <w:t>will</w:t>
      </w:r>
      <w:r>
        <w:rPr>
          <w:spacing w:val="-6"/>
          <w:sz w:val="28"/>
        </w:rPr>
        <w:t xml:space="preserve"> </w:t>
      </w:r>
      <w:r>
        <w:rPr>
          <w:sz w:val="28"/>
        </w:rPr>
        <w:t>ensure</w:t>
      </w:r>
      <w:r>
        <w:rPr>
          <w:spacing w:val="-6"/>
          <w:sz w:val="28"/>
        </w:rPr>
        <w:t xml:space="preserve"> </w:t>
      </w:r>
      <w:r>
        <w:rPr>
          <w:sz w:val="28"/>
        </w:rPr>
        <w:t>the</w:t>
      </w:r>
      <w:r>
        <w:rPr>
          <w:spacing w:val="-5"/>
          <w:sz w:val="28"/>
        </w:rPr>
        <w:t xml:space="preserve"> </w:t>
      </w:r>
      <w:r>
        <w:rPr>
          <w:sz w:val="28"/>
        </w:rPr>
        <w:t>quality</w:t>
      </w:r>
      <w:r>
        <w:rPr>
          <w:spacing w:val="-7"/>
          <w:sz w:val="28"/>
        </w:rPr>
        <w:t xml:space="preserve"> </w:t>
      </w:r>
      <w:r>
        <w:rPr>
          <w:sz w:val="28"/>
        </w:rPr>
        <w:t>of</w:t>
      </w:r>
      <w:r>
        <w:rPr>
          <w:spacing w:val="-6"/>
          <w:sz w:val="28"/>
        </w:rPr>
        <w:t xml:space="preserve"> </w:t>
      </w:r>
      <w:r>
        <w:rPr>
          <w:sz w:val="28"/>
        </w:rPr>
        <w:t>the</w:t>
      </w:r>
      <w:r>
        <w:rPr>
          <w:spacing w:val="-6"/>
          <w:sz w:val="28"/>
        </w:rPr>
        <w:t xml:space="preserve"> </w:t>
      </w:r>
      <w:r>
        <w:rPr>
          <w:sz w:val="28"/>
        </w:rPr>
        <w:t>training</w:t>
      </w:r>
      <w:r>
        <w:rPr>
          <w:spacing w:val="-5"/>
          <w:sz w:val="28"/>
        </w:rPr>
        <w:t xml:space="preserve"> </w:t>
      </w:r>
      <w:r>
        <w:rPr>
          <w:sz w:val="28"/>
        </w:rPr>
        <w:t>data,</w:t>
      </w:r>
      <w:r>
        <w:rPr>
          <w:spacing w:val="-7"/>
          <w:sz w:val="28"/>
        </w:rPr>
        <w:t xml:space="preserve"> </w:t>
      </w:r>
      <w:r>
        <w:rPr>
          <w:sz w:val="28"/>
        </w:rPr>
        <w:t>and</w:t>
      </w:r>
      <w:r>
        <w:rPr>
          <w:spacing w:val="-6"/>
          <w:sz w:val="28"/>
        </w:rPr>
        <w:t xml:space="preserve"> </w:t>
      </w:r>
      <w:r>
        <w:rPr>
          <w:sz w:val="28"/>
        </w:rPr>
        <w:t>feature</w:t>
      </w:r>
      <w:r>
        <w:rPr>
          <w:spacing w:val="-6"/>
          <w:sz w:val="28"/>
        </w:rPr>
        <w:t xml:space="preserve"> </w:t>
      </w:r>
      <w:r>
        <w:rPr>
          <w:sz w:val="28"/>
        </w:rPr>
        <w:t>selection</w:t>
      </w:r>
      <w:r>
        <w:rPr>
          <w:spacing w:val="-67"/>
          <w:sz w:val="28"/>
        </w:rPr>
        <w:t xml:space="preserve"> </w:t>
      </w:r>
      <w:r>
        <w:rPr>
          <w:sz w:val="28"/>
        </w:rPr>
        <w:t>will</w:t>
      </w:r>
      <w:r>
        <w:rPr>
          <w:spacing w:val="1"/>
          <w:sz w:val="28"/>
        </w:rPr>
        <w:t xml:space="preserve"> </w:t>
      </w:r>
      <w:r>
        <w:rPr>
          <w:sz w:val="28"/>
        </w:rPr>
        <w:t>optimize</w:t>
      </w:r>
      <w:r>
        <w:rPr>
          <w:spacing w:val="1"/>
          <w:sz w:val="28"/>
        </w:rPr>
        <w:t xml:space="preserve"> </w:t>
      </w:r>
      <w:r>
        <w:rPr>
          <w:sz w:val="28"/>
        </w:rPr>
        <w:t>the</w:t>
      </w:r>
      <w:r>
        <w:rPr>
          <w:spacing w:val="1"/>
          <w:sz w:val="28"/>
        </w:rPr>
        <w:t xml:space="preserve"> </w:t>
      </w:r>
      <w:r>
        <w:rPr>
          <w:sz w:val="28"/>
        </w:rPr>
        <w:t>model.</w:t>
      </w:r>
      <w:r>
        <w:rPr>
          <w:spacing w:val="1"/>
          <w:sz w:val="28"/>
        </w:rPr>
        <w:t xml:space="preserve"> </w:t>
      </w:r>
      <w:r>
        <w:rPr>
          <w:sz w:val="28"/>
        </w:rPr>
        <w:t>Finally,</w:t>
      </w:r>
      <w:r>
        <w:rPr>
          <w:spacing w:val="1"/>
          <w:sz w:val="28"/>
        </w:rPr>
        <w:t xml:space="preserve"> </w:t>
      </w:r>
      <w:r>
        <w:rPr>
          <w:sz w:val="28"/>
        </w:rPr>
        <w:t>model</w:t>
      </w:r>
      <w:r>
        <w:rPr>
          <w:spacing w:val="1"/>
          <w:sz w:val="28"/>
        </w:rPr>
        <w:t xml:space="preserve"> </w:t>
      </w:r>
      <w:r>
        <w:rPr>
          <w:sz w:val="28"/>
        </w:rPr>
        <w:t>accuracy</w:t>
      </w:r>
      <w:r>
        <w:rPr>
          <w:spacing w:val="1"/>
          <w:sz w:val="28"/>
        </w:rPr>
        <w:t xml:space="preserve"> </w:t>
      </w:r>
      <w:r>
        <w:rPr>
          <w:sz w:val="28"/>
        </w:rPr>
        <w:t>evaluation</w:t>
      </w:r>
      <w:r>
        <w:rPr>
          <w:spacing w:val="1"/>
          <w:sz w:val="28"/>
        </w:rPr>
        <w:t xml:space="preserve"> </w:t>
      </w:r>
      <w:r>
        <w:rPr>
          <w:sz w:val="28"/>
        </w:rPr>
        <w:t>will</w:t>
      </w:r>
      <w:r>
        <w:rPr>
          <w:spacing w:val="1"/>
          <w:sz w:val="28"/>
        </w:rPr>
        <w:t xml:space="preserve"> </w:t>
      </w:r>
      <w:r>
        <w:rPr>
          <w:sz w:val="28"/>
        </w:rPr>
        <w:t>confirm</w:t>
      </w:r>
      <w:r>
        <w:rPr>
          <w:spacing w:val="1"/>
          <w:sz w:val="28"/>
        </w:rPr>
        <w:t xml:space="preserve"> </w:t>
      </w:r>
      <w:r>
        <w:rPr>
          <w:sz w:val="28"/>
        </w:rPr>
        <w:t>the</w:t>
      </w:r>
      <w:r>
        <w:rPr>
          <w:spacing w:val="-67"/>
          <w:sz w:val="28"/>
        </w:rPr>
        <w:t xml:space="preserve"> </w:t>
      </w:r>
      <w:r>
        <w:rPr>
          <w:sz w:val="28"/>
        </w:rPr>
        <w:t>system's predictive capabilities, allowing users to rely on the AQI predictions and</w:t>
      </w:r>
      <w:r>
        <w:rPr>
          <w:spacing w:val="1"/>
          <w:sz w:val="28"/>
        </w:rPr>
        <w:t xml:space="preserve"> </w:t>
      </w:r>
      <w:r>
        <w:rPr>
          <w:sz w:val="28"/>
        </w:rPr>
        <w:t>associated health</w:t>
      </w:r>
      <w:r>
        <w:rPr>
          <w:spacing w:val="-3"/>
          <w:sz w:val="28"/>
        </w:rPr>
        <w:t xml:space="preserve"> </w:t>
      </w:r>
      <w:r>
        <w:rPr>
          <w:sz w:val="28"/>
        </w:rPr>
        <w:t>information.</w:t>
      </w:r>
    </w:p>
    <w:p w14:paraId="0F0602F3">
      <w:pPr>
        <w:pStyle w:val="14"/>
        <w:widowControl w:val="0"/>
        <w:numPr>
          <w:ilvl w:val="0"/>
          <w:numId w:val="7"/>
        </w:numPr>
        <w:tabs>
          <w:tab w:val="left" w:pos="821"/>
          <w:tab w:val="clear" w:pos="420"/>
        </w:tabs>
        <w:autoSpaceDE w:val="0"/>
        <w:autoSpaceDN w:val="0"/>
        <w:spacing w:line="360" w:lineRule="auto"/>
        <w:ind w:left="420" w:leftChars="0" w:right="115" w:rightChars="0" w:hanging="420" w:firstLineChars="0"/>
        <w:jc w:val="both"/>
        <w:rPr>
          <w:rFonts w:hint="default"/>
          <w:sz w:val="28"/>
          <w:lang w:val="en-US"/>
        </w:rPr>
        <w:sectPr>
          <w:pgSz w:w="12240" w:h="15840"/>
          <w:pgMar w:top="1380" w:right="960" w:bottom="1200" w:left="980" w:header="0" w:footer="937" w:gutter="0"/>
          <w:cols w:space="720" w:num="1"/>
        </w:sectPr>
      </w:pPr>
    </w:p>
    <w:p w14:paraId="7CE330AB">
      <w:pPr>
        <w:pStyle w:val="14"/>
        <w:numPr>
          <w:ilvl w:val="0"/>
          <w:numId w:val="0"/>
        </w:numPr>
        <w:tabs>
          <w:tab w:val="left" w:pos="821"/>
        </w:tabs>
        <w:spacing w:before="1" w:line="360" w:lineRule="auto"/>
        <w:ind w:leftChars="0" w:right="119" w:rightChars="0"/>
        <w:jc w:val="both"/>
        <w:rPr>
          <w:sz w:val="28"/>
        </w:rPr>
      </w:pPr>
    </w:p>
    <w:p w14:paraId="1D8A6178">
      <w:pPr>
        <w:pStyle w:val="2"/>
        <w:numPr>
          <w:ilvl w:val="0"/>
          <w:numId w:val="0"/>
        </w:numPr>
        <w:tabs>
          <w:tab w:val="left" w:pos="2565"/>
        </w:tabs>
        <w:ind w:left="0" w:right="151"/>
        <w:jc w:val="left"/>
        <w:rPr>
          <w:spacing w:val="-1"/>
        </w:rPr>
      </w:pPr>
    </w:p>
    <w:p w14:paraId="3E3646CE">
      <w:pPr>
        <w:pStyle w:val="2"/>
        <w:numPr>
          <w:ilvl w:val="0"/>
          <w:numId w:val="0"/>
        </w:numPr>
        <w:tabs>
          <w:tab w:val="left" w:pos="2565"/>
        </w:tabs>
        <w:ind w:left="0" w:right="151"/>
        <w:jc w:val="left"/>
        <w:rPr>
          <w:spacing w:val="-1"/>
        </w:rPr>
      </w:pPr>
    </w:p>
    <w:p w14:paraId="5EA3DA1F">
      <w:pPr>
        <w:pStyle w:val="2"/>
        <w:numPr>
          <w:ilvl w:val="0"/>
          <w:numId w:val="0"/>
        </w:numPr>
        <w:tabs>
          <w:tab w:val="left" w:pos="2565"/>
        </w:tabs>
        <w:ind w:left="0" w:right="151"/>
        <w:jc w:val="left"/>
        <w:rPr>
          <w:spacing w:val="-1"/>
        </w:rPr>
      </w:pPr>
    </w:p>
    <w:p w14:paraId="41E2DFAB">
      <w:pPr>
        <w:pStyle w:val="2"/>
        <w:numPr>
          <w:ilvl w:val="0"/>
          <w:numId w:val="0"/>
        </w:numPr>
        <w:tabs>
          <w:tab w:val="left" w:pos="2565"/>
        </w:tabs>
        <w:ind w:left="0" w:right="151"/>
        <w:jc w:val="left"/>
        <w:rPr>
          <w:spacing w:val="-1"/>
        </w:rPr>
      </w:pPr>
    </w:p>
    <w:p w14:paraId="318E7C8F">
      <w:pPr>
        <w:pStyle w:val="2"/>
        <w:numPr>
          <w:ilvl w:val="0"/>
          <w:numId w:val="0"/>
        </w:numPr>
        <w:tabs>
          <w:tab w:val="left" w:pos="2565"/>
        </w:tabs>
        <w:ind w:left="0" w:right="151"/>
        <w:jc w:val="left"/>
      </w:pPr>
      <w:r>
        <w:rPr>
          <w:spacing w:val="-1"/>
          <w:lang w:val="en-US"/>
        </w:rPr>
        <w:t xml:space="preserve">                                 4.</w:t>
      </w:r>
      <w:r>
        <w:rPr>
          <w:spacing w:val="-1"/>
        </w:rPr>
        <w:t>EXPERIMENTAL</w:t>
      </w:r>
      <w:r>
        <w:rPr>
          <w:spacing w:val="-1"/>
          <w:lang w:val="en-US"/>
        </w:rPr>
        <w:t xml:space="preserve"> </w:t>
      </w:r>
      <w:r>
        <w:rPr>
          <w:spacing w:val="-19"/>
        </w:rPr>
        <w:t>INVESTIGATION</w:t>
      </w:r>
    </w:p>
    <w:p w14:paraId="172A9495">
      <w:pPr>
        <w:pStyle w:val="2"/>
        <w:numPr>
          <w:ilvl w:val="0"/>
          <w:numId w:val="0"/>
        </w:numPr>
        <w:tabs>
          <w:tab w:val="left" w:pos="2565"/>
        </w:tabs>
        <w:ind w:left="0" w:right="151"/>
        <w:jc w:val="left"/>
      </w:pPr>
    </w:p>
    <w:p w14:paraId="2E247C64">
      <w:pPr>
        <w:spacing w:before="241" w:line="360" w:lineRule="auto"/>
        <w:ind w:left="255" w:hanging="12"/>
        <w:rPr>
          <w:sz w:val="28"/>
        </w:rPr>
      </w:pPr>
      <w:r>
        <w:rPr>
          <w:sz w:val="28"/>
          <w:lang w:val="en-US"/>
        </w:rPr>
        <w:t>Cereal analysis based on consumer ratings is essential for understanding market trends, consumer preferences, and improving product quality. Machine learning (ML) techniques offer robust tools to analyze and predict cereal ratings based on various attributes. This documentation details an experimental investigation of cereal analysis using ML techniques.</w:t>
      </w:r>
    </w:p>
    <w:p w14:paraId="492C6E5C">
      <w:pPr>
        <w:spacing w:before="241" w:line="360" w:lineRule="auto"/>
        <w:ind w:left="255" w:hanging="12"/>
        <w:rPr>
          <w:sz w:val="28"/>
        </w:rPr>
      </w:pPr>
      <w:r>
        <w:rPr>
          <w:sz w:val="28"/>
          <w:lang w:val="en-US"/>
        </w:rPr>
        <w:t>- To analyze cereal ratings based on nutritional and consumer preference data.</w:t>
      </w:r>
    </w:p>
    <w:p w14:paraId="05395FA0">
      <w:pPr>
        <w:spacing w:before="241" w:line="360" w:lineRule="auto"/>
        <w:ind w:left="255" w:hanging="12"/>
        <w:rPr>
          <w:sz w:val="28"/>
        </w:rPr>
      </w:pPr>
      <w:r>
        <w:rPr>
          <w:sz w:val="28"/>
          <w:lang w:val="en-US"/>
        </w:rPr>
        <w:t>- To apply machine learning techniques for predicting cereal ratings.</w:t>
      </w:r>
    </w:p>
    <w:p w14:paraId="59B87E74">
      <w:pPr>
        <w:spacing w:before="241" w:line="360" w:lineRule="auto"/>
        <w:ind w:left="255" w:hanging="12"/>
        <w:rPr>
          <w:sz w:val="28"/>
        </w:rPr>
      </w:pPr>
      <w:r>
        <w:rPr>
          <w:sz w:val="28"/>
          <w:lang w:val="en-US"/>
        </w:rPr>
        <w:t>- To evaluate the performance of different ML models in predicting cereal ratings.</w:t>
      </w:r>
    </w:p>
    <w:p w14:paraId="037E6AC8">
      <w:pPr>
        <w:spacing w:before="241" w:line="360" w:lineRule="auto"/>
        <w:ind w:left="255" w:hanging="12"/>
        <w:rPr>
          <w:sz w:val="28"/>
        </w:rPr>
      </w:pPr>
      <w:r>
        <w:rPr>
          <w:sz w:val="28"/>
          <w:lang w:val="en-US"/>
        </w:rPr>
        <w:t>The dataset consists of various attributes related to different cereal brands, including nutritional information and consumer ratings. Typical attributes may include:</w:t>
      </w:r>
    </w:p>
    <w:p w14:paraId="4EA349A0">
      <w:pPr>
        <w:spacing w:before="241" w:line="360" w:lineRule="auto"/>
        <w:ind w:left="255" w:hanging="12"/>
        <w:rPr>
          <w:sz w:val="28"/>
        </w:rPr>
      </w:pPr>
      <w:r>
        <w:rPr>
          <w:b/>
          <w:bCs/>
          <w:sz w:val="28"/>
          <w:lang w:val="en-US"/>
        </w:rPr>
        <w:t xml:space="preserve">1. Name: </w:t>
      </w:r>
      <w:r>
        <w:rPr>
          <w:sz w:val="28"/>
          <w:lang w:val="en-US"/>
        </w:rPr>
        <w:t>The name of the cereal.</w:t>
      </w:r>
    </w:p>
    <w:p w14:paraId="0E4C1BF6">
      <w:pPr>
        <w:spacing w:before="241" w:line="360" w:lineRule="auto"/>
        <w:ind w:left="255" w:hanging="12"/>
        <w:rPr>
          <w:sz w:val="28"/>
        </w:rPr>
      </w:pPr>
      <w:r>
        <w:rPr>
          <w:b/>
          <w:bCs/>
          <w:sz w:val="28"/>
          <w:lang w:val="en-US"/>
        </w:rPr>
        <w:t>2. Manufacturer:</w:t>
      </w:r>
      <w:r>
        <w:rPr>
          <w:sz w:val="28"/>
          <w:lang w:val="en-US"/>
        </w:rPr>
        <w:t xml:space="preserve"> The company that produces the cereal.</w:t>
      </w:r>
    </w:p>
    <w:p w14:paraId="3896804C">
      <w:pPr>
        <w:spacing w:before="241" w:line="360" w:lineRule="auto"/>
        <w:ind w:left="255" w:hanging="12"/>
        <w:rPr>
          <w:sz w:val="28"/>
        </w:rPr>
      </w:pPr>
      <w:r>
        <w:rPr>
          <w:b/>
          <w:bCs/>
          <w:sz w:val="28"/>
          <w:lang w:val="en-US"/>
        </w:rPr>
        <w:t xml:space="preserve">3. Type: </w:t>
      </w:r>
      <w:r>
        <w:rPr>
          <w:sz w:val="28"/>
          <w:lang w:val="en-US"/>
        </w:rPr>
        <w:t>The type of cereal (e.g., cold, hot).</w:t>
      </w:r>
    </w:p>
    <w:p w14:paraId="42E1AAB5">
      <w:pPr>
        <w:spacing w:before="241" w:line="360" w:lineRule="auto"/>
        <w:ind w:left="255" w:hanging="12"/>
        <w:rPr>
          <w:sz w:val="28"/>
        </w:rPr>
      </w:pPr>
      <w:r>
        <w:rPr>
          <w:b/>
          <w:bCs/>
          <w:sz w:val="28"/>
          <w:lang w:val="en-US"/>
        </w:rPr>
        <w:t xml:space="preserve">4. Calories: </w:t>
      </w:r>
      <w:r>
        <w:rPr>
          <w:sz w:val="28"/>
          <w:lang w:val="en-US"/>
        </w:rPr>
        <w:t>Number of calories per serving.</w:t>
      </w:r>
    </w:p>
    <w:p w14:paraId="7BB8FFC9">
      <w:pPr>
        <w:spacing w:before="241" w:line="360" w:lineRule="auto"/>
        <w:ind w:left="255" w:hanging="12"/>
        <w:rPr>
          <w:sz w:val="28"/>
        </w:rPr>
      </w:pPr>
      <w:r>
        <w:rPr>
          <w:b/>
          <w:bCs/>
          <w:sz w:val="28"/>
          <w:lang w:val="en-US"/>
        </w:rPr>
        <w:t>5. Protein:</w:t>
      </w:r>
      <w:r>
        <w:rPr>
          <w:sz w:val="28"/>
          <w:lang w:val="en-US"/>
        </w:rPr>
        <w:t xml:space="preserve"> Grams of protein per serving.</w:t>
      </w:r>
    </w:p>
    <w:p w14:paraId="50A99E34">
      <w:pPr>
        <w:spacing w:before="241" w:line="360" w:lineRule="auto"/>
        <w:ind w:left="255" w:hanging="12"/>
        <w:rPr>
          <w:sz w:val="28"/>
        </w:rPr>
      </w:pPr>
      <w:r>
        <w:rPr>
          <w:b/>
          <w:bCs/>
          <w:sz w:val="28"/>
          <w:lang w:val="en-US"/>
        </w:rPr>
        <w:t>6. Fat:</w:t>
      </w:r>
      <w:r>
        <w:rPr>
          <w:sz w:val="28"/>
          <w:lang w:val="en-US"/>
        </w:rPr>
        <w:t xml:space="preserve"> Grams of fat per serving.</w:t>
      </w:r>
    </w:p>
    <w:p w14:paraId="18CECCCF">
      <w:pPr>
        <w:spacing w:before="241" w:line="360" w:lineRule="auto"/>
        <w:ind w:left="255" w:hanging="12"/>
        <w:rPr>
          <w:sz w:val="28"/>
        </w:rPr>
      </w:pPr>
      <w:r>
        <w:rPr>
          <w:b/>
          <w:bCs/>
          <w:sz w:val="28"/>
          <w:lang w:val="en-US"/>
        </w:rPr>
        <w:t xml:space="preserve">7. Sodium: </w:t>
      </w:r>
      <w:r>
        <w:rPr>
          <w:sz w:val="28"/>
          <w:lang w:val="en-US"/>
        </w:rPr>
        <w:t>Milligrams of sodium per serving.</w:t>
      </w:r>
    </w:p>
    <w:p w14:paraId="06CBBDD9">
      <w:pPr>
        <w:spacing w:before="241" w:line="360" w:lineRule="auto"/>
        <w:ind w:left="255" w:hanging="12"/>
        <w:rPr>
          <w:sz w:val="28"/>
        </w:rPr>
      </w:pPr>
      <w:r>
        <w:rPr>
          <w:b/>
          <w:bCs/>
          <w:sz w:val="28"/>
          <w:lang w:val="en-US"/>
        </w:rPr>
        <w:t xml:space="preserve">8. Fiber: </w:t>
      </w:r>
      <w:r>
        <w:rPr>
          <w:sz w:val="28"/>
          <w:lang w:val="en-US"/>
        </w:rPr>
        <w:t>Grams of dietary fiber per serving.</w:t>
      </w:r>
    </w:p>
    <w:p w14:paraId="587E07AD">
      <w:pPr>
        <w:spacing w:before="241" w:line="360" w:lineRule="auto"/>
        <w:ind w:left="255" w:hanging="12"/>
        <w:rPr>
          <w:sz w:val="28"/>
        </w:rPr>
      </w:pPr>
      <w:r>
        <w:rPr>
          <w:b/>
          <w:bCs/>
          <w:sz w:val="28"/>
          <w:lang w:val="en-US"/>
        </w:rPr>
        <w:t xml:space="preserve">9. Carbohydrate: </w:t>
      </w:r>
      <w:r>
        <w:rPr>
          <w:sz w:val="28"/>
          <w:lang w:val="en-US"/>
        </w:rPr>
        <w:t>Grams of carbohydrates per serving.</w:t>
      </w:r>
    </w:p>
    <w:p w14:paraId="225D14D2">
      <w:pPr>
        <w:spacing w:before="241" w:line="360" w:lineRule="auto"/>
        <w:ind w:left="255" w:hanging="12"/>
        <w:rPr>
          <w:sz w:val="28"/>
        </w:rPr>
      </w:pPr>
      <w:r>
        <w:rPr>
          <w:b/>
          <w:bCs/>
          <w:sz w:val="28"/>
          <w:lang w:val="en-US"/>
        </w:rPr>
        <w:t xml:space="preserve">10. Sugars: </w:t>
      </w:r>
      <w:r>
        <w:rPr>
          <w:sz w:val="28"/>
          <w:lang w:val="en-US"/>
        </w:rPr>
        <w:t>Grams of sugars per serving.</w:t>
      </w:r>
    </w:p>
    <w:p w14:paraId="45CCDEBD">
      <w:pPr>
        <w:spacing w:before="241" w:line="360" w:lineRule="auto"/>
        <w:ind w:left="255" w:hanging="12"/>
        <w:rPr>
          <w:sz w:val="28"/>
        </w:rPr>
      </w:pPr>
      <w:r>
        <w:rPr>
          <w:b/>
          <w:bCs/>
          <w:sz w:val="28"/>
          <w:lang w:val="en-US"/>
        </w:rPr>
        <w:t xml:space="preserve">11. Potassium: </w:t>
      </w:r>
      <w:r>
        <w:rPr>
          <w:sz w:val="28"/>
          <w:lang w:val="en-US"/>
        </w:rPr>
        <w:t>Milligrams of potassium per serving.</w:t>
      </w:r>
    </w:p>
    <w:p w14:paraId="415311C5">
      <w:pPr>
        <w:spacing w:before="241" w:line="360" w:lineRule="auto"/>
        <w:ind w:left="255" w:hanging="12"/>
        <w:rPr>
          <w:sz w:val="28"/>
        </w:rPr>
      </w:pPr>
      <w:r>
        <w:rPr>
          <w:b/>
          <w:bCs/>
          <w:sz w:val="28"/>
          <w:lang w:val="en-US"/>
        </w:rPr>
        <w:t>12. Vitamins:</w:t>
      </w:r>
      <w:r>
        <w:rPr>
          <w:sz w:val="28"/>
          <w:lang w:val="en-US"/>
        </w:rPr>
        <w:t xml:space="preserve"> Percentage of daily vitamins per serving.</w:t>
      </w:r>
    </w:p>
    <w:p w14:paraId="09F25E26">
      <w:pPr>
        <w:spacing w:before="241" w:line="360" w:lineRule="auto"/>
        <w:ind w:left="255" w:hanging="12"/>
        <w:rPr>
          <w:sz w:val="28"/>
        </w:rPr>
      </w:pPr>
      <w:r>
        <w:rPr>
          <w:b/>
          <w:bCs/>
          <w:sz w:val="28"/>
          <w:lang w:val="en-US"/>
        </w:rPr>
        <w:t xml:space="preserve">13. Shelf: </w:t>
      </w:r>
      <w:r>
        <w:rPr>
          <w:sz w:val="28"/>
          <w:lang w:val="en-US"/>
        </w:rPr>
        <w:t>Display shelf (1, 2, or 3, counting from the floor).</w:t>
      </w:r>
    </w:p>
    <w:p w14:paraId="30183E41">
      <w:pPr>
        <w:spacing w:before="241" w:line="360" w:lineRule="auto"/>
        <w:ind w:left="255" w:hanging="12"/>
        <w:rPr>
          <w:sz w:val="28"/>
        </w:rPr>
      </w:pPr>
      <w:r>
        <w:rPr>
          <w:b/>
          <w:bCs/>
          <w:sz w:val="28"/>
          <w:lang w:val="en-US"/>
        </w:rPr>
        <w:t>14. Weight:</w:t>
      </w:r>
      <w:r>
        <w:rPr>
          <w:sz w:val="28"/>
          <w:lang w:val="en-US"/>
        </w:rPr>
        <w:t xml:space="preserve"> Weight in ounces of one serving.</w:t>
      </w:r>
    </w:p>
    <w:p w14:paraId="4C8AB2DD">
      <w:pPr>
        <w:spacing w:before="241" w:line="360" w:lineRule="auto"/>
        <w:ind w:left="255" w:hanging="12"/>
        <w:rPr>
          <w:sz w:val="28"/>
        </w:rPr>
      </w:pPr>
      <w:r>
        <w:rPr>
          <w:b/>
          <w:bCs/>
          <w:sz w:val="28"/>
          <w:lang w:val="en-US"/>
        </w:rPr>
        <w:t xml:space="preserve">15. Cups: </w:t>
      </w:r>
      <w:r>
        <w:rPr>
          <w:sz w:val="28"/>
          <w:lang w:val="en-US"/>
        </w:rPr>
        <w:t>Number of cups per serving.</w:t>
      </w:r>
    </w:p>
    <w:p w14:paraId="7E506F6A">
      <w:pPr>
        <w:spacing w:before="241" w:line="360" w:lineRule="auto"/>
        <w:ind w:left="255" w:hanging="12"/>
        <w:rPr>
          <w:sz w:val="28"/>
        </w:rPr>
      </w:pPr>
      <w:r>
        <w:rPr>
          <w:b/>
          <w:bCs/>
          <w:sz w:val="28"/>
          <w:lang w:val="en-US"/>
        </w:rPr>
        <w:t xml:space="preserve">16. Rating: </w:t>
      </w:r>
      <w:r>
        <w:rPr>
          <w:sz w:val="28"/>
          <w:lang w:val="en-US"/>
        </w:rPr>
        <w:t>Consumer rating of the cereal.</w:t>
      </w:r>
    </w:p>
    <w:p w14:paraId="64F29EC5">
      <w:pPr>
        <w:spacing w:before="241" w:line="360" w:lineRule="auto"/>
        <w:ind w:left="255" w:hanging="12"/>
        <w:rPr>
          <w:sz w:val="28"/>
        </w:rPr>
      </w:pPr>
    </w:p>
    <w:p w14:paraId="2BA9EFD1">
      <w:pPr>
        <w:spacing w:before="241" w:line="360" w:lineRule="auto"/>
        <w:ind w:left="255" w:hanging="12"/>
        <w:rPr>
          <w:sz w:val="28"/>
        </w:rPr>
      </w:pPr>
    </w:p>
    <w:p w14:paraId="20FFF08D">
      <w:pPr>
        <w:spacing w:before="241" w:line="360" w:lineRule="auto"/>
        <w:ind w:left="255" w:hanging="12"/>
        <w:rPr>
          <w:sz w:val="28"/>
        </w:rPr>
      </w:pPr>
    </w:p>
    <w:p w14:paraId="24681E96">
      <w:pPr>
        <w:spacing w:before="241" w:line="360" w:lineRule="auto"/>
        <w:ind w:left="255" w:hanging="12"/>
        <w:rPr>
          <w:sz w:val="28"/>
        </w:rPr>
      </w:pPr>
    </w:p>
    <w:p w14:paraId="6AE3C5FF">
      <w:pPr>
        <w:spacing w:before="241" w:line="360" w:lineRule="auto"/>
        <w:ind w:left="255" w:hanging="12"/>
        <w:rPr>
          <w:sz w:val="28"/>
        </w:rPr>
      </w:pPr>
    </w:p>
    <w:p w14:paraId="36EFF063">
      <w:pPr>
        <w:spacing w:before="241" w:line="360" w:lineRule="auto"/>
        <w:ind w:left="255" w:hanging="12"/>
        <w:rPr>
          <w:sz w:val="28"/>
        </w:rPr>
      </w:pPr>
    </w:p>
    <w:p w14:paraId="10E602E4">
      <w:pPr>
        <w:spacing w:before="241" w:line="360" w:lineRule="auto"/>
        <w:ind w:left="255" w:hanging="12"/>
        <w:rPr>
          <w:sz w:val="28"/>
        </w:rPr>
      </w:pPr>
    </w:p>
    <w:p w14:paraId="2A4D060B">
      <w:pPr>
        <w:spacing w:before="241" w:line="360" w:lineRule="auto"/>
        <w:rPr>
          <w:sz w:val="28"/>
        </w:rPr>
        <w:sectPr>
          <w:pgSz w:w="12240" w:h="15840"/>
          <w:pgMar w:top="1380" w:right="960" w:bottom="1200" w:left="980" w:header="0" w:footer="937" w:gutter="0"/>
          <w:cols w:space="720" w:num="1"/>
        </w:sectPr>
      </w:pPr>
    </w:p>
    <w:p w14:paraId="607111E4">
      <w:pPr>
        <w:pStyle w:val="2"/>
        <w:numPr>
          <w:ilvl w:val="0"/>
          <w:numId w:val="0"/>
        </w:numPr>
        <w:tabs>
          <w:tab w:val="left" w:pos="4289"/>
        </w:tabs>
        <w:ind w:left="0"/>
        <w:jc w:val="left"/>
      </w:pPr>
      <w:r>
        <mc:AlternateContent>
          <mc:Choice Requires="wpg">
            <w:drawing>
              <wp:anchor distT="0" distB="0" distL="0" distR="0" simplePos="0" relativeHeight="251660288" behindDoc="0" locked="0" layoutInCell="1" allowOverlap="1">
                <wp:simplePos x="0" y="0"/>
                <wp:positionH relativeFrom="page">
                  <wp:posOffset>965200</wp:posOffset>
                </wp:positionH>
                <wp:positionV relativeFrom="page">
                  <wp:posOffset>1435100</wp:posOffset>
                </wp:positionV>
                <wp:extent cx="6451600" cy="5381625"/>
                <wp:effectExtent l="0" t="635" r="0" b="2540"/>
                <wp:wrapNone/>
                <wp:docPr id="11" name="1029"/>
                <wp:cNvGraphicFramePr/>
                <a:graphic xmlns:a="http://schemas.openxmlformats.org/drawingml/2006/main">
                  <a:graphicData uri="http://schemas.microsoft.com/office/word/2010/wordprocessingGroup">
                    <wpg:wgp>
                      <wpg:cNvGrpSpPr/>
                      <wpg:grpSpPr>
                        <a:xfrm>
                          <a:off x="0" y="0"/>
                          <a:ext cx="6451600" cy="5381625"/>
                          <a:chOff x="1520" y="2260"/>
                          <a:chExt cx="10160" cy="8475"/>
                        </a:xfrm>
                      </wpg:grpSpPr>
                      <pic:pic xmlns:pic="http://schemas.openxmlformats.org/drawingml/2006/picture">
                        <pic:nvPicPr>
                          <pic:cNvPr id="1" name="1030"/>
                          <pic:cNvPicPr>
                            <a:picLocks noChangeAspect="1"/>
                          </pic:cNvPicPr>
                        </pic:nvPicPr>
                        <pic:blipFill>
                          <a:blip r:embed="rId8"/>
                          <a:stretch>
                            <a:fillRect/>
                          </a:stretch>
                        </pic:blipFill>
                        <pic:spPr>
                          <a:xfrm>
                            <a:off x="4339" y="2259"/>
                            <a:ext cx="3990" cy="6541"/>
                          </a:xfrm>
                          <a:prstGeom prst="rect">
                            <a:avLst/>
                          </a:prstGeom>
                          <a:noFill/>
                          <a:ln>
                            <a:noFill/>
                          </a:ln>
                        </pic:spPr>
                      </pic:pic>
                      <wps:wsp>
                        <wps:cNvPr id="2" name="1031"/>
                        <wps:cNvSpPr/>
                        <wps:spPr>
                          <a:xfrm>
                            <a:off x="1530" y="7409"/>
                            <a:ext cx="2580" cy="980"/>
                          </a:xfrm>
                          <a:custGeom>
                            <a:avLst/>
                            <a:gdLst>
                              <a:gd name="txL" fmla="*/ 1530 w 2580"/>
                              <a:gd name="txT" fmla="*/ 7410 h 980"/>
                              <a:gd name="txR" fmla="*/ 4110 w 2580"/>
                              <a:gd name="txB" fmla="*/ 8390 h 980"/>
                            </a:gdLst>
                            <a:ahLst/>
                            <a:cxnLst/>
                            <a:rect l="txL" t="txT" r="txR" b="txB"/>
                            <a:pathLst>
                              <a:path w="2580" h="980">
                                <a:moveTo>
                                  <a:pt x="2580" y="0"/>
                                </a:moveTo>
                                <a:lnTo>
                                  <a:pt x="245" y="0"/>
                                </a:lnTo>
                                <a:lnTo>
                                  <a:pt x="0" y="980"/>
                                </a:lnTo>
                                <a:lnTo>
                                  <a:pt x="2335" y="980"/>
                                </a:lnTo>
                                <a:lnTo>
                                  <a:pt x="2580" y="0"/>
                                </a:lnTo>
                                <a:close/>
                              </a:path>
                            </a:pathLst>
                          </a:custGeom>
                          <a:solidFill>
                            <a:srgbClr val="FFFFFF"/>
                          </a:solidFill>
                          <a:ln>
                            <a:noFill/>
                          </a:ln>
                        </wps:spPr>
                        <wps:bodyPr upright="1"/>
                      </wps:wsp>
                      <wps:wsp>
                        <wps:cNvPr id="3" name="1032"/>
                        <wps:cNvSpPr/>
                        <wps:spPr>
                          <a:xfrm>
                            <a:off x="1530" y="7409"/>
                            <a:ext cx="2580" cy="980"/>
                          </a:xfrm>
                          <a:custGeom>
                            <a:avLst/>
                            <a:gdLst>
                              <a:gd name="txL" fmla="*/ 1530 w 2580"/>
                              <a:gd name="txT" fmla="*/ 7410 h 980"/>
                              <a:gd name="txR" fmla="*/ 4110 w 2580"/>
                              <a:gd name="txB" fmla="*/ 8390 h 980"/>
                            </a:gdLst>
                            <a:ahLst/>
                            <a:cxnLst/>
                            <a:rect l="txL" t="txT" r="txR" b="txB"/>
                            <a:pathLst>
                              <a:path w="2580" h="980">
                                <a:moveTo>
                                  <a:pt x="0" y="980"/>
                                </a:moveTo>
                                <a:lnTo>
                                  <a:pt x="245" y="0"/>
                                </a:lnTo>
                                <a:lnTo>
                                  <a:pt x="2580" y="0"/>
                                </a:lnTo>
                                <a:lnTo>
                                  <a:pt x="2335" y="980"/>
                                </a:lnTo>
                                <a:lnTo>
                                  <a:pt x="0" y="980"/>
                                </a:lnTo>
                                <a:close/>
                              </a:path>
                            </a:pathLst>
                          </a:custGeom>
                          <a:noFill/>
                          <a:ln w="12700" cap="flat" cmpd="sng">
                            <a:solidFill>
                              <a:srgbClr val="6FAC46"/>
                            </a:solidFill>
                            <a:prstDash val="solid"/>
                            <a:headEnd type="none" w="med" len="med"/>
                            <a:tailEnd type="none" w="med" len="med"/>
                          </a:ln>
                        </wps:spPr>
                        <wps:bodyPr upright="1"/>
                      </wps:wsp>
                      <wps:wsp>
                        <wps:cNvPr id="4" name="1033"/>
                        <wps:cNvSpPr/>
                        <wps:spPr>
                          <a:xfrm>
                            <a:off x="4098" y="7239"/>
                            <a:ext cx="692" cy="246"/>
                          </a:xfrm>
                          <a:custGeom>
                            <a:avLst/>
                            <a:gdLst>
                              <a:gd name="A1" fmla="val 0"/>
                              <a:gd name="A2" fmla="val 0"/>
                              <a:gd name="txL" fmla="*/ 4098 w 692"/>
                              <a:gd name="txT" fmla="*/ 7239 h 246"/>
                              <a:gd name="txR" fmla="*/ 4790 w 692"/>
                              <a:gd name="txB" fmla="*/ 7485 h 246"/>
                            </a:gdLst>
                            <a:ahLst/>
                            <a:cxnLst/>
                            <a:rect l="txL" t="txT" r="txR" b="txB"/>
                            <a:pathLst>
                              <a:path w="692" h="246">
                                <a:moveTo>
                                  <a:pt x="576" y="52"/>
                                </a:moveTo>
                                <a:lnTo>
                                  <a:pt x="0" y="236"/>
                                </a:lnTo>
                                <a:lnTo>
                                  <a:pt x="4" y="246"/>
                                </a:lnTo>
                                <a:lnTo>
                                  <a:pt x="579" y="62"/>
                                </a:lnTo>
                                <a:lnTo>
                                  <a:pt x="576" y="52"/>
                                </a:lnTo>
                                <a:close/>
                                <a:moveTo>
                                  <a:pt x="666" y="46"/>
                                </a:moveTo>
                                <a:lnTo>
                                  <a:pt x="595" y="46"/>
                                </a:lnTo>
                                <a:lnTo>
                                  <a:pt x="598" y="56"/>
                                </a:lnTo>
                                <a:lnTo>
                                  <a:pt x="579" y="62"/>
                                </a:lnTo>
                                <a:lnTo>
                                  <a:pt x="596" y="114"/>
                                </a:lnTo>
                                <a:lnTo>
                                  <a:pt x="666" y="46"/>
                                </a:lnTo>
                                <a:close/>
                                <a:moveTo>
                                  <a:pt x="595" y="46"/>
                                </a:moveTo>
                                <a:lnTo>
                                  <a:pt x="576" y="52"/>
                                </a:lnTo>
                                <a:lnTo>
                                  <a:pt x="579" y="62"/>
                                </a:lnTo>
                                <a:lnTo>
                                  <a:pt x="598" y="56"/>
                                </a:lnTo>
                                <a:lnTo>
                                  <a:pt x="595" y="46"/>
                                </a:lnTo>
                                <a:close/>
                                <a:moveTo>
                                  <a:pt x="559" y="0"/>
                                </a:moveTo>
                                <a:lnTo>
                                  <a:pt x="576" y="52"/>
                                </a:lnTo>
                                <a:lnTo>
                                  <a:pt x="595" y="46"/>
                                </a:lnTo>
                                <a:lnTo>
                                  <a:pt x="666" y="46"/>
                                </a:lnTo>
                                <a:lnTo>
                                  <a:pt x="692" y="21"/>
                                </a:lnTo>
                                <a:lnTo>
                                  <a:pt x="559" y="0"/>
                                </a:lnTo>
                                <a:close/>
                              </a:path>
                            </a:pathLst>
                          </a:custGeom>
                          <a:solidFill>
                            <a:srgbClr val="000000"/>
                          </a:solidFill>
                          <a:ln>
                            <a:noFill/>
                          </a:ln>
                        </wps:spPr>
                        <wps:bodyPr upright="1"/>
                      </wps:wsp>
                      <wps:wsp>
                        <wps:cNvPr id="5" name="1034"/>
                        <wps:cNvSpPr/>
                        <wps:spPr>
                          <a:xfrm>
                            <a:off x="8610" y="7429"/>
                            <a:ext cx="3060" cy="1070"/>
                          </a:xfrm>
                          <a:custGeom>
                            <a:avLst/>
                            <a:gdLst>
                              <a:gd name="txL" fmla="*/ 8610 w 3060"/>
                              <a:gd name="txT" fmla="*/ 7430 h 1070"/>
                              <a:gd name="txR" fmla="*/ 11670 w 3060"/>
                              <a:gd name="txB" fmla="*/ 8500 h 1070"/>
                            </a:gdLst>
                            <a:ahLst/>
                            <a:cxnLst/>
                            <a:rect l="txL" t="txT" r="txR" b="txB"/>
                            <a:pathLst>
                              <a:path w="3060" h="1070">
                                <a:moveTo>
                                  <a:pt x="3060" y="0"/>
                                </a:moveTo>
                                <a:lnTo>
                                  <a:pt x="267" y="0"/>
                                </a:lnTo>
                                <a:lnTo>
                                  <a:pt x="0" y="1070"/>
                                </a:lnTo>
                                <a:lnTo>
                                  <a:pt x="2793" y="1070"/>
                                </a:lnTo>
                                <a:lnTo>
                                  <a:pt x="3060" y="0"/>
                                </a:lnTo>
                                <a:close/>
                              </a:path>
                            </a:pathLst>
                          </a:custGeom>
                          <a:solidFill>
                            <a:srgbClr val="FFFFFF"/>
                          </a:solidFill>
                          <a:ln>
                            <a:noFill/>
                          </a:ln>
                        </wps:spPr>
                        <wps:bodyPr upright="1"/>
                      </wps:wsp>
                      <wps:wsp>
                        <wps:cNvPr id="6" name="1035"/>
                        <wps:cNvSpPr/>
                        <wps:spPr>
                          <a:xfrm>
                            <a:off x="8610" y="7429"/>
                            <a:ext cx="3060" cy="1070"/>
                          </a:xfrm>
                          <a:custGeom>
                            <a:avLst/>
                            <a:gdLst>
                              <a:gd name="txL" fmla="*/ 8610 w 3060"/>
                              <a:gd name="txT" fmla="*/ 7430 h 1070"/>
                              <a:gd name="txR" fmla="*/ 11670 w 3060"/>
                              <a:gd name="txB" fmla="*/ 8500 h 1070"/>
                            </a:gdLst>
                            <a:ahLst/>
                            <a:cxnLst/>
                            <a:rect l="txL" t="txT" r="txR" b="txB"/>
                            <a:pathLst>
                              <a:path w="3060" h="1070">
                                <a:moveTo>
                                  <a:pt x="0" y="1070"/>
                                </a:moveTo>
                                <a:lnTo>
                                  <a:pt x="267" y="0"/>
                                </a:lnTo>
                                <a:lnTo>
                                  <a:pt x="3060" y="0"/>
                                </a:lnTo>
                                <a:lnTo>
                                  <a:pt x="2793" y="1070"/>
                                </a:lnTo>
                                <a:lnTo>
                                  <a:pt x="0" y="1070"/>
                                </a:lnTo>
                                <a:close/>
                              </a:path>
                            </a:pathLst>
                          </a:custGeom>
                          <a:noFill/>
                          <a:ln w="12700" cap="flat" cmpd="sng">
                            <a:solidFill>
                              <a:srgbClr val="6FAC46"/>
                            </a:solidFill>
                            <a:prstDash val="solid"/>
                            <a:headEnd type="none" w="med" len="med"/>
                            <a:tailEnd type="none" w="med" len="med"/>
                          </a:ln>
                        </wps:spPr>
                        <wps:bodyPr upright="1"/>
                      </wps:wsp>
                      <wps:wsp>
                        <wps:cNvPr id="7" name="1036"/>
                        <wps:cNvSpPr/>
                        <wps:spPr>
                          <a:xfrm>
                            <a:off x="3269" y="7255"/>
                            <a:ext cx="6375" cy="2167"/>
                          </a:xfrm>
                          <a:custGeom>
                            <a:avLst/>
                            <a:gdLst>
                              <a:gd name="A1" fmla="val 0"/>
                              <a:gd name="A2" fmla="val 0"/>
                              <a:gd name="txL" fmla="*/ 3269 w 6375"/>
                              <a:gd name="txT" fmla="*/ 7255 h 2167"/>
                              <a:gd name="txR" fmla="*/ 9644 w 6375"/>
                              <a:gd name="txB" fmla="*/ 9422 h 2167"/>
                            </a:gdLst>
                            <a:ahLst/>
                            <a:cxnLst/>
                            <a:rect l="txL" t="txT" r="txR" b="txB"/>
                            <a:pathLst>
                              <a:path w="6375" h="2167">
                                <a:moveTo>
                                  <a:pt x="515" y="2163"/>
                                </a:moveTo>
                                <a:lnTo>
                                  <a:pt x="59" y="1240"/>
                                </a:lnTo>
                                <a:lnTo>
                                  <a:pt x="95" y="1222"/>
                                </a:lnTo>
                                <a:lnTo>
                                  <a:pt x="108" y="1216"/>
                                </a:lnTo>
                                <a:lnTo>
                                  <a:pt x="1" y="1135"/>
                                </a:lnTo>
                                <a:lnTo>
                                  <a:pt x="0" y="1269"/>
                                </a:lnTo>
                                <a:lnTo>
                                  <a:pt x="50" y="1245"/>
                                </a:lnTo>
                                <a:lnTo>
                                  <a:pt x="507" y="2167"/>
                                </a:lnTo>
                                <a:lnTo>
                                  <a:pt x="515" y="2163"/>
                                </a:lnTo>
                                <a:close/>
                                <a:moveTo>
                                  <a:pt x="5561" y="255"/>
                                </a:moveTo>
                                <a:lnTo>
                                  <a:pt x="5533" y="225"/>
                                </a:lnTo>
                                <a:lnTo>
                                  <a:pt x="5469" y="158"/>
                                </a:lnTo>
                                <a:lnTo>
                                  <a:pt x="5450" y="209"/>
                                </a:lnTo>
                                <a:lnTo>
                                  <a:pt x="4873" y="0"/>
                                </a:lnTo>
                                <a:lnTo>
                                  <a:pt x="4869" y="10"/>
                                </a:lnTo>
                                <a:lnTo>
                                  <a:pt x="5447" y="219"/>
                                </a:lnTo>
                                <a:lnTo>
                                  <a:pt x="5428" y="270"/>
                                </a:lnTo>
                                <a:lnTo>
                                  <a:pt x="5561" y="255"/>
                                </a:lnTo>
                                <a:close/>
                                <a:moveTo>
                                  <a:pt x="6375" y="1248"/>
                                </a:moveTo>
                                <a:lnTo>
                                  <a:pt x="6367" y="1242"/>
                                </a:lnTo>
                                <a:lnTo>
                                  <a:pt x="5795" y="2063"/>
                                </a:lnTo>
                                <a:lnTo>
                                  <a:pt x="5750" y="2032"/>
                                </a:lnTo>
                                <a:lnTo>
                                  <a:pt x="5731" y="2165"/>
                                </a:lnTo>
                                <a:lnTo>
                                  <a:pt x="5849" y="2101"/>
                                </a:lnTo>
                                <a:lnTo>
                                  <a:pt x="5827" y="2086"/>
                                </a:lnTo>
                                <a:lnTo>
                                  <a:pt x="5804" y="2069"/>
                                </a:lnTo>
                                <a:lnTo>
                                  <a:pt x="6375" y="1248"/>
                                </a:lnTo>
                                <a:close/>
                              </a:path>
                            </a:pathLst>
                          </a:custGeom>
                          <a:solidFill>
                            <a:srgbClr val="000000"/>
                          </a:solidFill>
                          <a:ln>
                            <a:noFill/>
                          </a:ln>
                        </wps:spPr>
                        <wps:bodyPr upright="1"/>
                      </wps:wsp>
                      <wps:wsp>
                        <wps:cNvPr id="8" name="1038"/>
                        <wps:cNvSpPr txBox="1"/>
                        <wps:spPr>
                          <a:xfrm>
                            <a:off x="2342" y="7688"/>
                            <a:ext cx="977" cy="444"/>
                          </a:xfrm>
                          <a:prstGeom prst="rect">
                            <a:avLst/>
                          </a:prstGeom>
                          <a:noFill/>
                          <a:ln>
                            <a:noFill/>
                          </a:ln>
                        </wps:spPr>
                        <wps:txbx>
                          <w:txbxContent>
                            <w:p w14:paraId="0774AD91">
                              <w:pPr>
                                <w:spacing w:line="444" w:lineRule="exact"/>
                                <w:rPr>
                                  <w:b/>
                                  <w:sz w:val="40"/>
                                </w:rPr>
                              </w:pPr>
                              <w:r>
                                <w:rPr>
                                  <w:b/>
                                  <w:sz w:val="40"/>
                                </w:rPr>
                                <w:t>Input</w:t>
                              </w:r>
                            </w:p>
                          </w:txbxContent>
                        </wps:txbx>
                        <wps:bodyPr lIns="0" tIns="0" rIns="0" bIns="0" upright="1"/>
                      </wps:wsp>
                      <wps:wsp>
                        <wps:cNvPr id="9" name="1039"/>
                        <wps:cNvSpPr txBox="1"/>
                        <wps:spPr>
                          <a:xfrm>
                            <a:off x="9518" y="7753"/>
                            <a:ext cx="1267" cy="444"/>
                          </a:xfrm>
                          <a:prstGeom prst="rect">
                            <a:avLst/>
                          </a:prstGeom>
                          <a:noFill/>
                          <a:ln>
                            <a:noFill/>
                          </a:ln>
                        </wps:spPr>
                        <wps:txbx>
                          <w:txbxContent>
                            <w:p w14:paraId="01CF028C">
                              <w:pPr>
                                <w:spacing w:line="444" w:lineRule="exact"/>
                                <w:rPr>
                                  <w:b/>
                                  <w:sz w:val="40"/>
                                </w:rPr>
                              </w:pPr>
                              <w:r>
                                <w:rPr>
                                  <w:b/>
                                  <w:sz w:val="40"/>
                                </w:rPr>
                                <w:t>Output</w:t>
                              </w:r>
                            </w:p>
                          </w:txbxContent>
                        </wps:txbx>
                        <wps:bodyPr lIns="0" tIns="0" rIns="0" bIns="0" upright="1"/>
                      </wps:wsp>
                      <wps:wsp>
                        <wps:cNvPr id="10" name="1040"/>
                        <wps:cNvSpPr txBox="1"/>
                        <wps:spPr>
                          <a:xfrm>
                            <a:off x="3360" y="9429"/>
                            <a:ext cx="5800" cy="1290"/>
                          </a:xfrm>
                          <a:prstGeom prst="rect">
                            <a:avLst/>
                          </a:prstGeom>
                          <a:noFill/>
                          <a:ln w="19050" cap="flat" cmpd="sng">
                            <a:solidFill>
                              <a:srgbClr val="6FAC46"/>
                            </a:solidFill>
                            <a:prstDash val="solid"/>
                            <a:miter/>
                            <a:headEnd type="none" w="med" len="med"/>
                            <a:tailEnd type="none" w="med" len="med"/>
                          </a:ln>
                        </wps:spPr>
                        <wps:txbx>
                          <w:txbxContent>
                            <w:p w14:paraId="4D1CF809">
                              <w:pPr>
                                <w:spacing w:before="379"/>
                                <w:ind w:left="948"/>
                                <w:rPr>
                                  <w:b/>
                                  <w:sz w:val="44"/>
                                </w:rPr>
                              </w:pPr>
                              <w:r>
                                <w:rPr>
                                  <w:b/>
                                  <w:sz w:val="44"/>
                                </w:rPr>
                                <w:t>USER</w:t>
                              </w:r>
                              <w:r>
                                <w:rPr>
                                  <w:b/>
                                  <w:spacing w:val="-3"/>
                                  <w:sz w:val="44"/>
                                </w:rPr>
                                <w:t xml:space="preserve"> </w:t>
                              </w:r>
                              <w:r>
                                <w:rPr>
                                  <w:b/>
                                  <w:sz w:val="44"/>
                                </w:rPr>
                                <w:t>INTERFACE</w:t>
                              </w:r>
                            </w:p>
                          </w:txbxContent>
                        </wps:txbx>
                        <wps:bodyPr lIns="0" tIns="0" rIns="0" bIns="0" upright="1"/>
                      </wps:wsp>
                    </wpg:wgp>
                  </a:graphicData>
                </a:graphic>
              </wp:anchor>
            </w:drawing>
          </mc:Choice>
          <mc:Fallback>
            <w:pict>
              <v:group id="1029" o:spid="_x0000_s1026" o:spt="203" style="position:absolute;left:0pt;margin-left:76pt;margin-top:113pt;height:423.75pt;width:508pt;mso-position-horizontal-relative:page;mso-position-vertical-relative:page;z-index:251660288;mso-width-relative:page;mso-height-relative:page;" coordorigin="1520,2260" coordsize="10160,8475" o:gfxdata="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">
                <o:lock v:ext="edit" aspectratio="f"/>
                <v:shape id="1030" o:spid="_x0000_s1026" o:spt="75" type="#_x0000_t75" style="position:absolute;left:4339;top:2259;height:6541;width:3990;" filled="f" o:preferrelative="t" stroked="f" coordsize="21600,21600" o:gfxdata="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dheLu5AAAA2gAA&#10;AA8AAAAAAAAAAQAgAAAAIgAAAGRycy9kb3ducmV2LnhtbFBLAQIUABQAAAAIAIdO4kAzLwWeOwAA&#10;ADkAAAAQAAAAAAAAAAEAIAAAAAgBAABkcnMvc2hhcGV4bWwueG1sUEsFBgAAAAAGAAYAWwEAALID&#10;AAAAAA==&#10;">
                  <v:fill on="f" focussize="0,0"/>
                  <v:stroke on="f"/>
                  <v:imagedata r:id="rId8" o:title=""/>
                  <o:lock v:ext="edit" aspectratio="t"/>
                </v:shape>
                <v:shape id="1031" o:spid="_x0000_s1026" o:spt="100" style="position:absolute;left:1530;top:7409;height:980;width:2580;" fillcolor="#FFFFFF" filled="t" stroked="f" coordsize="2580,980" o:gfxdata="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RtjG8AAAA&#10;2gAAAA8AAAAAAAAAAQAgAAAAIgAAAGRycy9kb3ducmV2LnhtbFBLAQIUABQAAAAIAIdO4kAzLwWe&#10;OwAAADkAAAAQAAAAAAAAAAEAIAAAAAsBAABkcnMvc2hhcGV4bWwueG1sUEsFBgAAAAAGAAYAWwEA&#10;ALUDAAAAAA==&#10;" path="m2580,0l245,0,0,980,2335,980,2580,0xe">
                  <v:fill on="t" focussize="0,0"/>
                  <v:stroke on="f"/>
                  <v:imagedata o:title=""/>
                  <o:lock v:ext="edit" aspectratio="f"/>
                </v:shape>
                <v:shape id="1032" o:spid="_x0000_s1026" o:spt="100" style="position:absolute;left:1530;top:7409;height:980;width:2580;" filled="f" stroked="t" coordsize="2580,980" o:gfxdata="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c/pAvQAA&#10;ANoAAAAPAAAAAAAAAAEAIAAAACIAAABkcnMvZG93bnJldi54bWxQSwECFAAUAAAACACHTuJAMy8F&#10;njsAAAA5AAAAEAAAAAAAAAABACAAAAAMAQAAZHJzL3NoYXBleG1sLnhtbFBLBQYAAAAABgAGAFsB&#10;AAC2AwAAAAA=&#10;" path="m0,980l245,0,2580,0,2335,980,0,980xe">
                  <v:fill on="f" focussize="0,0"/>
                  <v:stroke weight="1pt" color="#6FAC46" joinstyle="round"/>
                  <v:imagedata o:title=""/>
                  <o:lock v:ext="edit" aspectratio="f"/>
                </v:shape>
                <v:shape id="1033" o:spid="_x0000_s1026" o:spt="100" style="position:absolute;left:4098;top:7239;height:246;width:692;" fillcolor="#000000" filled="t" stroked="f" coordsize="692,246" o:gfxdata="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fNhm8AAAA&#10;2gAAAA8AAAAAAAAAAQAgAAAAIgAAAGRycy9kb3ducmV2LnhtbFBLAQIUABQAAAAIAIdO4kAzLwWe&#10;OwAAADkAAAAQAAAAAAAAAAEAIAAAAAsBAABkcnMvc2hhcGV4bWwueG1sUEsFBgAAAAAGAAYAWwEA&#10;ALUDAAAAAA==&#10;" path="m576,52l0,236,4,246,579,62,576,52xm666,46l595,46,598,56,579,62,596,114,666,46xm595,46l576,52,579,62,598,56,595,46xm559,0l576,52,595,46,666,46,692,21,559,0xe">
                  <v:fill on="t" focussize="0,0"/>
                  <v:stroke on="f"/>
                  <v:imagedata o:title=""/>
                  <o:lock v:ext="edit" aspectratio="f"/>
                </v:shape>
                <v:shape id="1034" o:spid="_x0000_s1026" o:spt="100" style="position:absolute;left:8610;top:7429;height:1070;width:3060;" fillcolor="#FFFFFF" filled="t" stroked="f" coordsize="3060,1070" o:gfxdata="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PgLbr4A&#10;AADaAAAADwAAAAAAAAABACAAAAAiAAAAZHJzL2Rvd25yZXYueG1sUEsBAhQAFAAAAAgAh07iQDMv&#10;BZ47AAAAOQAAABAAAAAAAAAAAQAgAAAADQEAAGRycy9zaGFwZXhtbC54bWxQSwUGAAAAAAYABgBb&#10;AQAAtwMAAAAA&#10;" path="m3060,0l267,0,0,1070,2793,1070,3060,0xe">
                  <v:fill on="t" focussize="0,0"/>
                  <v:stroke on="f"/>
                  <v:imagedata o:title=""/>
                  <o:lock v:ext="edit" aspectratio="f"/>
                </v:shape>
                <v:shape id="1035" o:spid="_x0000_s1026" o:spt="100" style="position:absolute;left:8610;top:7429;height:1070;width:3060;" filled="f" stroked="t" coordsize="3060,1070" o:gfxdata="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oIcu8AAAA&#10;2gAAAA8AAAAAAAAAAQAgAAAAIgAAAGRycy9kb3ducmV2LnhtbFBLAQIUABQAAAAIAIdO4kAzLwWe&#10;OwAAADkAAAAQAAAAAAAAAAEAIAAAAAsBAABkcnMvc2hhcGV4bWwueG1sUEsFBgAAAAAGAAYAWwEA&#10;ALUDAAAAAA==&#10;" path="m0,1070l267,0,3060,0,2793,1070,0,1070xe">
                  <v:fill on="f" focussize="0,0"/>
                  <v:stroke weight="1pt" color="#6FAC46" joinstyle="round"/>
                  <v:imagedata o:title=""/>
                  <o:lock v:ext="edit" aspectratio="f"/>
                </v:shape>
                <v:shape id="1036" o:spid="_x0000_s1026" o:spt="100" style="position:absolute;left:3269;top:7255;height:2167;width:6375;" fillcolor="#000000" filled="t" stroked="f" coordsize="6375,2167" o:gfxdata="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myqzvQAA&#10;ANoAAAAPAAAAAAAAAAEAIAAAACIAAABkcnMvZG93bnJldi54bWxQSwECFAAUAAAACACHTuJAMy8F&#10;njsAAAA5AAAAEAAAAAAAAAABACAAAAAMAQAAZHJzL3NoYXBleG1sLnhtbFBLBQYAAAAABgAGAFsB&#10;AAC2AwAAAAA=&#10;" path="m515,2163l59,1240,95,1222,108,1216,1,1135,0,1269,50,1245,507,2167,515,2163xm5561,255l5533,225,5469,158,5450,209,4873,0,4869,10,5447,219,5428,270,5561,255xm6375,1248l6367,1242,5795,2063,5750,2032,5731,2165,5849,2101,5827,2086,5804,2069,6375,1248xe">
                  <v:fill on="t" focussize="0,0"/>
                  <v:stroke on="f"/>
                  <v:imagedata o:title=""/>
                  <o:lock v:ext="edit" aspectratio="f"/>
                </v:shape>
                <v:shape id="1038" o:spid="_x0000_s1026" o:spt="202" type="#_x0000_t202" style="position:absolute;left:2342;top:7688;height:444;width:977;" filled="f" stroked="f" coordsize="21600,21600" o:gfxdata="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BNauK5AAAA2g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0774AD91">
                        <w:pPr>
                          <w:spacing w:line="444" w:lineRule="exact"/>
                          <w:rPr>
                            <w:b/>
                            <w:sz w:val="40"/>
                          </w:rPr>
                        </w:pPr>
                        <w:r>
                          <w:rPr>
                            <w:b/>
                            <w:sz w:val="40"/>
                          </w:rPr>
                          <w:t>Input</w:t>
                        </w:r>
                      </w:p>
                    </w:txbxContent>
                  </v:textbox>
                </v:shape>
                <v:shape id="1039" o:spid="_x0000_s1026" o:spt="202" type="#_x0000_t202" style="position:absolute;left:9518;top:7753;height:444;width:1267;" filled="f" stroked="f" coordsize="21600,21600" o:gfxdata="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Ac95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1CF028C">
                        <w:pPr>
                          <w:spacing w:line="444" w:lineRule="exact"/>
                          <w:rPr>
                            <w:b/>
                            <w:sz w:val="40"/>
                          </w:rPr>
                        </w:pPr>
                        <w:r>
                          <w:rPr>
                            <w:b/>
                            <w:sz w:val="40"/>
                          </w:rPr>
                          <w:t>Output</w:t>
                        </w:r>
                      </w:p>
                    </w:txbxContent>
                  </v:textbox>
                </v:shape>
                <v:shape id="1040" o:spid="_x0000_s1026" o:spt="202" type="#_x0000_t202" style="position:absolute;left:3360;top:9429;height:1290;width:5800;" filled="f" stroked="t" coordsize="21600,21600" o:gfxdata="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o/8QLsAAADb&#10;AAAADwAAAAAAAAABACAAAAAiAAAAZHJzL2Rvd25yZXYueG1sUEsBAhQAFAAAAAgAh07iQDMvBZ47&#10;AAAAOQAAABAAAAAAAAAAAQAgAAAACgEAAGRycy9zaGFwZXhtbC54bWxQSwUGAAAAAAYABgBbAQAA&#10;tAMAAAAA&#10;">
                  <v:fill on="f" focussize="0,0"/>
                  <v:stroke weight="1.5pt" color="#6FAC46" joinstyle="miter"/>
                  <v:imagedata o:title=""/>
                  <o:lock v:ext="edit" aspectratio="f"/>
                  <v:textbox inset="0mm,0mm,0mm,0mm">
                    <w:txbxContent>
                      <w:p w14:paraId="4D1CF809">
                        <w:pPr>
                          <w:spacing w:before="379"/>
                          <w:ind w:left="948"/>
                          <w:rPr>
                            <w:b/>
                            <w:sz w:val="44"/>
                          </w:rPr>
                        </w:pPr>
                        <w:r>
                          <w:rPr>
                            <w:b/>
                            <w:sz w:val="44"/>
                          </w:rPr>
                          <w:t>USER</w:t>
                        </w:r>
                        <w:r>
                          <w:rPr>
                            <w:b/>
                            <w:spacing w:val="-3"/>
                            <w:sz w:val="44"/>
                          </w:rPr>
                          <w:t xml:space="preserve"> </w:t>
                        </w:r>
                        <w:r>
                          <w:rPr>
                            <w:b/>
                            <w:sz w:val="44"/>
                          </w:rPr>
                          <w:t>INTERFACE</w:t>
                        </w:r>
                      </w:p>
                    </w:txbxContent>
                  </v:textbox>
                </v:shape>
              </v:group>
            </w:pict>
          </mc:Fallback>
        </mc:AlternateContent>
      </w:r>
      <w:bookmarkStart w:id="4" w:name="_TOC_250005"/>
      <w:bookmarkEnd w:id="4"/>
      <w:r>
        <w:rPr>
          <w:lang w:val="en-US"/>
        </w:rPr>
        <w:t xml:space="preserve">                                                      5.</w:t>
      </w:r>
      <w:r>
        <w:t>FLOWCHART</w:t>
      </w:r>
    </w:p>
    <w:p w14:paraId="79E33A27">
      <w:pPr>
        <w:numPr>
          <w:ilvl w:val="0"/>
          <w:numId w:val="0"/>
        </w:numPr>
        <w:tabs>
          <w:tab w:val="left" w:pos="4601"/>
        </w:tabs>
        <w:spacing w:before="59"/>
        <w:ind w:right="71"/>
        <w:jc w:val="left"/>
        <w:rPr>
          <w:b/>
          <w:sz w:val="32"/>
        </w:rPr>
      </w:pPr>
    </w:p>
    <w:p w14:paraId="192AE1B4">
      <w:pPr>
        <w:numPr>
          <w:ilvl w:val="0"/>
          <w:numId w:val="0"/>
        </w:numPr>
        <w:tabs>
          <w:tab w:val="left" w:pos="4601"/>
        </w:tabs>
        <w:spacing w:before="59"/>
        <w:ind w:right="71"/>
        <w:jc w:val="left"/>
        <w:rPr>
          <w:b/>
          <w:sz w:val="32"/>
        </w:rPr>
      </w:pPr>
    </w:p>
    <w:p w14:paraId="76654702">
      <w:pPr>
        <w:numPr>
          <w:ilvl w:val="0"/>
          <w:numId w:val="0"/>
        </w:numPr>
        <w:tabs>
          <w:tab w:val="left" w:pos="4601"/>
        </w:tabs>
        <w:spacing w:before="59"/>
        <w:ind w:right="71"/>
        <w:jc w:val="left"/>
        <w:rPr>
          <w:b/>
          <w:sz w:val="32"/>
        </w:rPr>
      </w:pPr>
    </w:p>
    <w:p w14:paraId="05ACDD28">
      <w:pPr>
        <w:numPr>
          <w:ilvl w:val="0"/>
          <w:numId w:val="0"/>
        </w:numPr>
        <w:tabs>
          <w:tab w:val="left" w:pos="4601"/>
        </w:tabs>
        <w:spacing w:before="59"/>
        <w:ind w:right="71"/>
        <w:jc w:val="left"/>
        <w:rPr>
          <w:b/>
          <w:sz w:val="32"/>
        </w:rPr>
      </w:pPr>
    </w:p>
    <w:p w14:paraId="75DD3A3D">
      <w:pPr>
        <w:numPr>
          <w:ilvl w:val="0"/>
          <w:numId w:val="0"/>
        </w:numPr>
        <w:tabs>
          <w:tab w:val="left" w:pos="4601"/>
        </w:tabs>
        <w:spacing w:before="59"/>
        <w:ind w:right="71"/>
        <w:jc w:val="left"/>
        <w:rPr>
          <w:b/>
          <w:sz w:val="32"/>
        </w:rPr>
      </w:pPr>
    </w:p>
    <w:p w14:paraId="4F49A040">
      <w:pPr>
        <w:numPr>
          <w:ilvl w:val="0"/>
          <w:numId w:val="0"/>
        </w:numPr>
        <w:tabs>
          <w:tab w:val="left" w:pos="4601"/>
        </w:tabs>
        <w:spacing w:before="59"/>
        <w:ind w:right="71"/>
        <w:jc w:val="left"/>
        <w:rPr>
          <w:b/>
          <w:sz w:val="32"/>
        </w:rPr>
      </w:pPr>
    </w:p>
    <w:p w14:paraId="4C598867">
      <w:pPr>
        <w:numPr>
          <w:ilvl w:val="0"/>
          <w:numId w:val="0"/>
        </w:numPr>
        <w:tabs>
          <w:tab w:val="left" w:pos="4601"/>
        </w:tabs>
        <w:spacing w:before="59"/>
        <w:ind w:right="71"/>
        <w:jc w:val="left"/>
        <w:rPr>
          <w:b/>
          <w:sz w:val="32"/>
        </w:rPr>
      </w:pPr>
    </w:p>
    <w:p w14:paraId="56B441D2">
      <w:pPr>
        <w:numPr>
          <w:ilvl w:val="0"/>
          <w:numId w:val="0"/>
        </w:numPr>
        <w:tabs>
          <w:tab w:val="left" w:pos="4601"/>
        </w:tabs>
        <w:spacing w:before="59"/>
        <w:ind w:right="71"/>
        <w:jc w:val="left"/>
        <w:rPr>
          <w:b/>
          <w:sz w:val="32"/>
        </w:rPr>
      </w:pPr>
    </w:p>
    <w:p w14:paraId="73292564">
      <w:pPr>
        <w:numPr>
          <w:ilvl w:val="0"/>
          <w:numId w:val="0"/>
        </w:numPr>
        <w:tabs>
          <w:tab w:val="left" w:pos="4601"/>
        </w:tabs>
        <w:spacing w:before="59"/>
        <w:ind w:right="71"/>
        <w:jc w:val="left"/>
        <w:rPr>
          <w:b/>
          <w:sz w:val="32"/>
        </w:rPr>
      </w:pPr>
    </w:p>
    <w:p w14:paraId="2BDC85E9">
      <w:pPr>
        <w:numPr>
          <w:ilvl w:val="0"/>
          <w:numId w:val="0"/>
        </w:numPr>
        <w:tabs>
          <w:tab w:val="left" w:pos="4601"/>
        </w:tabs>
        <w:spacing w:before="59"/>
        <w:ind w:right="71"/>
        <w:jc w:val="left"/>
        <w:rPr>
          <w:b/>
          <w:sz w:val="32"/>
        </w:rPr>
      </w:pPr>
    </w:p>
    <w:p w14:paraId="699F6BAC">
      <w:pPr>
        <w:numPr>
          <w:ilvl w:val="0"/>
          <w:numId w:val="0"/>
        </w:numPr>
        <w:tabs>
          <w:tab w:val="left" w:pos="4601"/>
        </w:tabs>
        <w:spacing w:before="59"/>
        <w:ind w:right="71"/>
        <w:jc w:val="left"/>
        <w:rPr>
          <w:b/>
          <w:sz w:val="32"/>
        </w:rPr>
      </w:pPr>
    </w:p>
    <w:p w14:paraId="54D55B73">
      <w:pPr>
        <w:numPr>
          <w:ilvl w:val="0"/>
          <w:numId w:val="0"/>
        </w:numPr>
        <w:tabs>
          <w:tab w:val="left" w:pos="4601"/>
        </w:tabs>
        <w:spacing w:before="59"/>
        <w:ind w:right="71"/>
        <w:jc w:val="left"/>
        <w:rPr>
          <w:b/>
          <w:sz w:val="32"/>
        </w:rPr>
      </w:pPr>
    </w:p>
    <w:p w14:paraId="2A8A0A45">
      <w:pPr>
        <w:numPr>
          <w:ilvl w:val="0"/>
          <w:numId w:val="0"/>
        </w:numPr>
        <w:tabs>
          <w:tab w:val="left" w:pos="4601"/>
        </w:tabs>
        <w:spacing w:before="59"/>
        <w:ind w:right="71"/>
        <w:jc w:val="left"/>
        <w:rPr>
          <w:b/>
          <w:sz w:val="32"/>
        </w:rPr>
      </w:pPr>
    </w:p>
    <w:p w14:paraId="291435F0">
      <w:pPr>
        <w:numPr>
          <w:ilvl w:val="0"/>
          <w:numId w:val="0"/>
        </w:numPr>
        <w:tabs>
          <w:tab w:val="left" w:pos="4601"/>
        </w:tabs>
        <w:spacing w:before="59"/>
        <w:ind w:right="71"/>
        <w:jc w:val="left"/>
        <w:rPr>
          <w:b/>
          <w:sz w:val="32"/>
        </w:rPr>
      </w:pPr>
    </w:p>
    <w:p w14:paraId="4FB35CA1">
      <w:pPr>
        <w:numPr>
          <w:ilvl w:val="0"/>
          <w:numId w:val="0"/>
        </w:numPr>
        <w:tabs>
          <w:tab w:val="left" w:pos="4601"/>
        </w:tabs>
        <w:spacing w:before="59"/>
        <w:ind w:right="71"/>
        <w:jc w:val="left"/>
        <w:rPr>
          <w:b/>
          <w:sz w:val="32"/>
        </w:rPr>
      </w:pPr>
    </w:p>
    <w:p w14:paraId="7BC94DBE">
      <w:pPr>
        <w:numPr>
          <w:ilvl w:val="0"/>
          <w:numId w:val="0"/>
        </w:numPr>
        <w:tabs>
          <w:tab w:val="left" w:pos="4601"/>
        </w:tabs>
        <w:spacing w:before="59"/>
        <w:ind w:right="71"/>
        <w:jc w:val="left"/>
        <w:rPr>
          <w:b/>
          <w:sz w:val="32"/>
        </w:rPr>
      </w:pPr>
    </w:p>
    <w:p w14:paraId="3295DA5B">
      <w:pPr>
        <w:numPr>
          <w:ilvl w:val="0"/>
          <w:numId w:val="0"/>
        </w:numPr>
        <w:tabs>
          <w:tab w:val="left" w:pos="4601"/>
        </w:tabs>
        <w:spacing w:before="59"/>
        <w:ind w:right="71"/>
        <w:jc w:val="left"/>
        <w:rPr>
          <w:b/>
          <w:sz w:val="32"/>
        </w:rPr>
      </w:pPr>
    </w:p>
    <w:p w14:paraId="13AF7B2E">
      <w:pPr>
        <w:numPr>
          <w:ilvl w:val="0"/>
          <w:numId w:val="0"/>
        </w:numPr>
        <w:tabs>
          <w:tab w:val="left" w:pos="4601"/>
        </w:tabs>
        <w:spacing w:before="59"/>
        <w:ind w:right="71"/>
        <w:jc w:val="left"/>
        <w:rPr>
          <w:b/>
          <w:sz w:val="32"/>
        </w:rPr>
      </w:pPr>
    </w:p>
    <w:p w14:paraId="37A68469">
      <w:pPr>
        <w:numPr>
          <w:ilvl w:val="0"/>
          <w:numId w:val="0"/>
        </w:numPr>
        <w:tabs>
          <w:tab w:val="left" w:pos="4601"/>
        </w:tabs>
        <w:spacing w:before="59"/>
        <w:ind w:right="71"/>
        <w:jc w:val="left"/>
        <w:rPr>
          <w:b/>
          <w:sz w:val="32"/>
        </w:rPr>
      </w:pPr>
    </w:p>
    <w:p w14:paraId="239C1190">
      <w:pPr>
        <w:numPr>
          <w:ilvl w:val="0"/>
          <w:numId w:val="0"/>
        </w:numPr>
        <w:tabs>
          <w:tab w:val="left" w:pos="4601"/>
        </w:tabs>
        <w:spacing w:before="59"/>
        <w:ind w:right="71"/>
        <w:jc w:val="left"/>
        <w:rPr>
          <w:b/>
          <w:sz w:val="32"/>
        </w:rPr>
      </w:pPr>
    </w:p>
    <w:p w14:paraId="368320A5">
      <w:pPr>
        <w:numPr>
          <w:ilvl w:val="0"/>
          <w:numId w:val="0"/>
        </w:numPr>
        <w:tabs>
          <w:tab w:val="left" w:pos="4601"/>
        </w:tabs>
        <w:spacing w:before="59"/>
        <w:ind w:right="71"/>
        <w:jc w:val="left"/>
        <w:rPr>
          <w:b/>
          <w:sz w:val="32"/>
        </w:rPr>
      </w:pPr>
    </w:p>
    <w:p w14:paraId="7A465B04">
      <w:pPr>
        <w:numPr>
          <w:ilvl w:val="0"/>
          <w:numId w:val="0"/>
        </w:numPr>
        <w:tabs>
          <w:tab w:val="left" w:pos="4601"/>
        </w:tabs>
        <w:spacing w:before="59"/>
        <w:ind w:right="71"/>
        <w:jc w:val="left"/>
        <w:rPr>
          <w:b/>
          <w:sz w:val="32"/>
        </w:rPr>
      </w:pPr>
    </w:p>
    <w:p w14:paraId="577DE47D">
      <w:pPr>
        <w:numPr>
          <w:ilvl w:val="0"/>
          <w:numId w:val="0"/>
        </w:numPr>
        <w:tabs>
          <w:tab w:val="left" w:pos="4601"/>
        </w:tabs>
        <w:spacing w:before="59"/>
        <w:ind w:right="71"/>
        <w:jc w:val="left"/>
        <w:rPr>
          <w:b/>
          <w:sz w:val="32"/>
        </w:rPr>
      </w:pPr>
    </w:p>
    <w:p w14:paraId="5C562BF7">
      <w:pPr>
        <w:numPr>
          <w:ilvl w:val="0"/>
          <w:numId w:val="0"/>
        </w:numPr>
        <w:tabs>
          <w:tab w:val="left" w:pos="4601"/>
        </w:tabs>
        <w:spacing w:before="59"/>
        <w:ind w:right="71"/>
        <w:jc w:val="left"/>
        <w:rPr>
          <w:b/>
          <w:sz w:val="32"/>
        </w:rPr>
      </w:pPr>
    </w:p>
    <w:p w14:paraId="7E0033DB">
      <w:pPr>
        <w:numPr>
          <w:ilvl w:val="0"/>
          <w:numId w:val="0"/>
        </w:numPr>
        <w:tabs>
          <w:tab w:val="left" w:pos="4601"/>
        </w:tabs>
        <w:spacing w:before="59"/>
        <w:ind w:right="71"/>
        <w:jc w:val="left"/>
        <w:rPr>
          <w:b/>
          <w:sz w:val="32"/>
        </w:rPr>
      </w:pPr>
    </w:p>
    <w:p w14:paraId="3B95ABD8">
      <w:pPr>
        <w:numPr>
          <w:ilvl w:val="0"/>
          <w:numId w:val="0"/>
        </w:numPr>
        <w:tabs>
          <w:tab w:val="left" w:pos="4601"/>
        </w:tabs>
        <w:spacing w:before="59"/>
        <w:ind w:right="71"/>
        <w:jc w:val="left"/>
        <w:rPr>
          <w:b/>
          <w:sz w:val="32"/>
        </w:rPr>
      </w:pPr>
    </w:p>
    <w:p w14:paraId="163254E8">
      <w:pPr>
        <w:numPr>
          <w:ilvl w:val="0"/>
          <w:numId w:val="0"/>
        </w:numPr>
        <w:tabs>
          <w:tab w:val="left" w:pos="4601"/>
        </w:tabs>
        <w:spacing w:before="59"/>
        <w:ind w:right="71"/>
        <w:jc w:val="left"/>
        <w:rPr>
          <w:b/>
          <w:sz w:val="32"/>
        </w:rPr>
      </w:pPr>
    </w:p>
    <w:p w14:paraId="671BB0D8">
      <w:pPr>
        <w:numPr>
          <w:ilvl w:val="0"/>
          <w:numId w:val="0"/>
        </w:numPr>
        <w:tabs>
          <w:tab w:val="left" w:pos="4601"/>
        </w:tabs>
        <w:spacing w:before="59"/>
        <w:ind w:right="71"/>
        <w:jc w:val="left"/>
        <w:rPr>
          <w:b/>
          <w:sz w:val="32"/>
        </w:rPr>
      </w:pPr>
    </w:p>
    <w:p w14:paraId="0FD3ABB3">
      <w:pPr>
        <w:numPr>
          <w:ilvl w:val="0"/>
          <w:numId w:val="0"/>
        </w:numPr>
        <w:tabs>
          <w:tab w:val="left" w:pos="4601"/>
        </w:tabs>
        <w:spacing w:before="59"/>
        <w:ind w:right="71"/>
        <w:jc w:val="left"/>
        <w:rPr>
          <w:b/>
          <w:sz w:val="32"/>
        </w:rPr>
      </w:pPr>
    </w:p>
    <w:p w14:paraId="600BD4C4">
      <w:pPr>
        <w:numPr>
          <w:ilvl w:val="0"/>
          <w:numId w:val="0"/>
        </w:numPr>
        <w:tabs>
          <w:tab w:val="left" w:pos="4601"/>
        </w:tabs>
        <w:spacing w:before="59"/>
        <w:ind w:right="71"/>
        <w:jc w:val="left"/>
        <w:rPr>
          <w:b/>
          <w:sz w:val="32"/>
        </w:rPr>
      </w:pPr>
    </w:p>
    <w:p w14:paraId="69E7F95B">
      <w:pPr>
        <w:numPr>
          <w:ilvl w:val="0"/>
          <w:numId w:val="0"/>
        </w:numPr>
        <w:tabs>
          <w:tab w:val="left" w:pos="4601"/>
        </w:tabs>
        <w:spacing w:before="59"/>
        <w:ind w:right="71"/>
        <w:jc w:val="left"/>
        <w:rPr>
          <w:b/>
          <w:sz w:val="32"/>
        </w:rPr>
      </w:pPr>
    </w:p>
    <w:p w14:paraId="3E9A5982">
      <w:pPr>
        <w:numPr>
          <w:ilvl w:val="0"/>
          <w:numId w:val="0"/>
        </w:numPr>
        <w:tabs>
          <w:tab w:val="left" w:pos="4601"/>
        </w:tabs>
        <w:spacing w:before="59"/>
        <w:ind w:right="71"/>
        <w:jc w:val="left"/>
        <w:rPr>
          <w:b/>
          <w:sz w:val="32"/>
        </w:rPr>
      </w:pPr>
      <w:r>
        <w:rPr>
          <w:b/>
          <w:sz w:val="32"/>
          <w:lang w:val="en-US"/>
        </w:rPr>
        <w:t xml:space="preserve">                                                       6.</w:t>
      </w:r>
      <w:r>
        <w:rPr>
          <w:b/>
          <w:sz w:val="32"/>
        </w:rPr>
        <w:t>RESULT</w:t>
      </w:r>
    </w:p>
    <w:p w14:paraId="77DF9D52">
      <w:pPr>
        <w:pStyle w:val="8"/>
        <w:spacing w:before="10"/>
        <w:rPr>
          <w:b/>
          <w:sz w:val="43"/>
        </w:rPr>
      </w:pPr>
    </w:p>
    <w:p w14:paraId="38B11E61">
      <w:pPr>
        <w:spacing w:before="1"/>
        <w:ind w:left="321" w:right="391"/>
        <w:jc w:val="center"/>
        <w:rPr>
          <w:b/>
          <w:sz w:val="30"/>
          <w:u w:val="thick"/>
        </w:rPr>
      </w:pPr>
      <w:r>
        <w:rPr>
          <w:b/>
          <w:sz w:val="30"/>
          <w:u w:val="thick"/>
        </w:rPr>
        <w:t>HOME</w:t>
      </w:r>
      <w:r>
        <w:rPr>
          <w:b/>
          <w:spacing w:val="-2"/>
          <w:sz w:val="30"/>
          <w:u w:val="thick"/>
        </w:rPr>
        <w:t xml:space="preserve"> </w:t>
      </w:r>
      <w:r>
        <w:rPr>
          <w:b/>
          <w:sz w:val="30"/>
          <w:u w:val="thick"/>
        </w:rPr>
        <w:t>PAGE</w:t>
      </w:r>
    </w:p>
    <w:p w14:paraId="623A4D5F">
      <w:pPr>
        <w:spacing w:before="1"/>
        <w:ind w:left="321" w:right="391"/>
        <w:jc w:val="center"/>
        <w:rPr>
          <w:b/>
          <w:sz w:val="30"/>
          <w:u w:val="thick"/>
        </w:rPr>
      </w:pPr>
    </w:p>
    <w:p w14:paraId="30FDE72D">
      <w:pPr>
        <w:pStyle w:val="8"/>
        <w:rPr>
          <w:b/>
          <w:sz w:val="32"/>
        </w:rPr>
      </w:pPr>
      <w:r>
        <w:drawing>
          <wp:inline distT="0" distB="0" distL="114300" distR="114300">
            <wp:extent cx="5909310" cy="2908300"/>
            <wp:effectExtent l="0" t="0" r="889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9"/>
                    <a:stretch>
                      <a:fillRect/>
                    </a:stretch>
                  </pic:blipFill>
                  <pic:spPr>
                    <a:xfrm>
                      <a:off x="0" y="0"/>
                      <a:ext cx="5909310" cy="2908300"/>
                    </a:xfrm>
                    <a:prstGeom prst="rect">
                      <a:avLst/>
                    </a:prstGeom>
                    <a:noFill/>
                    <a:ln>
                      <a:noFill/>
                    </a:ln>
                  </pic:spPr>
                </pic:pic>
              </a:graphicData>
            </a:graphic>
          </wp:inline>
        </w:drawing>
      </w:r>
    </w:p>
    <w:p w14:paraId="0A504E7D">
      <w:pPr>
        <w:pStyle w:val="8"/>
        <w:rPr>
          <w:b/>
          <w:sz w:val="32"/>
        </w:rPr>
      </w:pPr>
    </w:p>
    <w:p w14:paraId="6015BF33">
      <w:pPr>
        <w:ind w:right="340"/>
        <w:jc w:val="center"/>
        <w:rPr>
          <w:b/>
          <w:sz w:val="32"/>
          <w:u w:val="thick"/>
        </w:rPr>
      </w:pPr>
      <w:r>
        <w:rPr>
          <w:b/>
          <w:sz w:val="32"/>
          <w:u w:val="thick"/>
        </w:rPr>
        <w:t>PREDICTIONS</w:t>
      </w:r>
    </w:p>
    <w:p w14:paraId="54DD41E6">
      <w:pPr>
        <w:ind w:left="321" w:right="340"/>
        <w:jc w:val="center"/>
        <w:rPr>
          <w:rFonts w:hint="default"/>
          <w:b/>
          <w:sz w:val="32"/>
          <w:u w:val="thick"/>
          <w:lang w:val="en-US"/>
        </w:rPr>
      </w:pPr>
      <w:r>
        <w:rPr>
          <w:rFonts w:hint="default"/>
          <w:b/>
          <w:sz w:val="32"/>
          <w:u w:val="thick"/>
          <w:lang w:val="en-US"/>
        </w:rPr>
        <w:t xml:space="preserve"> </w:t>
      </w:r>
    </w:p>
    <w:p w14:paraId="3CA92D4C">
      <w:pPr>
        <w:ind w:right="340"/>
        <w:jc w:val="left"/>
        <w:rPr>
          <w:rFonts w:hint="default"/>
          <w:b/>
          <w:sz w:val="32"/>
          <w:u w:val="thick"/>
          <w:lang w:val="en-US"/>
        </w:rPr>
      </w:pPr>
      <w:r>
        <w:drawing>
          <wp:inline distT="0" distB="0" distL="114300" distR="114300">
            <wp:extent cx="5927725" cy="2877185"/>
            <wp:effectExtent l="0" t="0" r="3175" b="571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10"/>
                    <a:stretch>
                      <a:fillRect/>
                    </a:stretch>
                  </pic:blipFill>
                  <pic:spPr>
                    <a:xfrm>
                      <a:off x="0" y="0"/>
                      <a:ext cx="5927725" cy="2877185"/>
                    </a:xfrm>
                    <a:prstGeom prst="rect">
                      <a:avLst/>
                    </a:prstGeom>
                    <a:noFill/>
                    <a:ln>
                      <a:noFill/>
                    </a:ln>
                  </pic:spPr>
                </pic:pic>
              </a:graphicData>
            </a:graphic>
          </wp:inline>
        </w:drawing>
      </w:r>
    </w:p>
    <w:p w14:paraId="7BF06EB1">
      <w:pPr>
        <w:pStyle w:val="8"/>
        <w:spacing w:before="7"/>
        <w:rPr>
          <w:b/>
          <w:sz w:val="12"/>
        </w:rPr>
      </w:pPr>
    </w:p>
    <w:p w14:paraId="434E60D7"/>
    <w:p w14:paraId="3EAF6F35"/>
    <w:p w14:paraId="64F93D8A"/>
    <w:p w14:paraId="4808BC34">
      <w:r>
        <w:drawing>
          <wp:inline distT="0" distB="0" distL="114300" distR="114300">
            <wp:extent cx="5824855" cy="2902585"/>
            <wp:effectExtent l="0" t="0" r="4445" b="571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11"/>
                    <a:stretch>
                      <a:fillRect/>
                    </a:stretch>
                  </pic:blipFill>
                  <pic:spPr>
                    <a:xfrm>
                      <a:off x="0" y="0"/>
                      <a:ext cx="5824855" cy="2902585"/>
                    </a:xfrm>
                    <a:prstGeom prst="rect">
                      <a:avLst/>
                    </a:prstGeom>
                    <a:noFill/>
                    <a:ln>
                      <a:noFill/>
                    </a:ln>
                  </pic:spPr>
                </pic:pic>
              </a:graphicData>
            </a:graphic>
          </wp:inline>
        </w:drawing>
      </w:r>
    </w:p>
    <w:p w14:paraId="52F14412"/>
    <w:p w14:paraId="6852C56C">
      <w:pPr>
        <w:jc w:val="center"/>
        <w:rPr>
          <w:rFonts w:hint="default"/>
          <w:b/>
          <w:bCs/>
          <w:sz w:val="32"/>
          <w:szCs w:val="32"/>
          <w:u w:val="single"/>
          <w:lang w:val="en-US"/>
        </w:rPr>
      </w:pPr>
      <w:r>
        <w:rPr>
          <w:rFonts w:hint="default"/>
          <w:b/>
          <w:bCs/>
          <w:sz w:val="32"/>
          <w:szCs w:val="32"/>
          <w:u w:val="single"/>
          <w:lang w:val="en-US"/>
        </w:rPr>
        <w:t>OUT PUT PAGE:</w:t>
      </w:r>
    </w:p>
    <w:p w14:paraId="4F8E54C0">
      <w:pPr>
        <w:rPr>
          <w:sz w:val="26"/>
        </w:rPr>
      </w:pPr>
    </w:p>
    <w:p w14:paraId="50D10017">
      <w:pPr>
        <w:rPr>
          <w:sz w:val="26"/>
        </w:rPr>
        <w:sectPr>
          <w:pgSz w:w="12240" w:h="15840"/>
          <w:pgMar w:top="1440" w:right="960" w:bottom="1120" w:left="980" w:header="0" w:footer="937" w:gutter="0"/>
          <w:cols w:space="720" w:num="1"/>
        </w:sectPr>
      </w:pPr>
      <w:r>
        <w:drawing>
          <wp:inline distT="0" distB="0" distL="114300" distR="114300">
            <wp:extent cx="5848350" cy="2861945"/>
            <wp:effectExtent l="0" t="0" r="6350" b="8255"/>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9"/>
                    <pic:cNvPicPr>
                      <a:picLocks noChangeAspect="1"/>
                    </pic:cNvPicPr>
                  </pic:nvPicPr>
                  <pic:blipFill>
                    <a:blip r:embed="rId12"/>
                    <a:stretch>
                      <a:fillRect/>
                    </a:stretch>
                  </pic:blipFill>
                  <pic:spPr>
                    <a:xfrm>
                      <a:off x="0" y="0"/>
                      <a:ext cx="5848350" cy="2861945"/>
                    </a:xfrm>
                    <a:prstGeom prst="rect">
                      <a:avLst/>
                    </a:prstGeom>
                    <a:noFill/>
                    <a:ln>
                      <a:noFill/>
                    </a:ln>
                  </pic:spPr>
                </pic:pic>
              </a:graphicData>
            </a:graphic>
          </wp:inline>
        </w:drawing>
      </w:r>
    </w:p>
    <w:p w14:paraId="7942A242">
      <w:pPr>
        <w:numPr>
          <w:ilvl w:val="0"/>
          <w:numId w:val="0"/>
        </w:numPr>
        <w:tabs>
          <w:tab w:val="left" w:pos="2356"/>
        </w:tabs>
        <w:spacing w:before="59"/>
        <w:ind w:right="19"/>
        <w:jc w:val="center"/>
        <w:rPr>
          <w:b/>
          <w:sz w:val="32"/>
        </w:rPr>
      </w:pPr>
      <w:bookmarkStart w:id="5" w:name="_TOC_250004"/>
      <w:r>
        <w:rPr>
          <w:b/>
          <w:spacing w:val="-1"/>
          <w:sz w:val="32"/>
          <w:lang w:val="en-US"/>
        </w:rPr>
        <w:t xml:space="preserve">7. </w:t>
      </w:r>
      <w:r>
        <w:rPr>
          <w:b/>
          <w:spacing w:val="-1"/>
          <w:sz w:val="32"/>
        </w:rPr>
        <w:t>ADVANTAGES</w:t>
      </w:r>
      <w:r>
        <w:rPr>
          <w:b/>
          <w:spacing w:val="-18"/>
          <w:sz w:val="32"/>
        </w:rPr>
        <w:t xml:space="preserve"> </w:t>
      </w:r>
      <w:r>
        <w:rPr>
          <w:b/>
          <w:spacing w:val="-1"/>
          <w:sz w:val="32"/>
        </w:rPr>
        <w:t>AND</w:t>
      </w:r>
      <w:r>
        <w:rPr>
          <w:b/>
          <w:spacing w:val="-16"/>
          <w:sz w:val="32"/>
        </w:rPr>
        <w:t xml:space="preserve"> </w:t>
      </w:r>
      <w:bookmarkEnd w:id="5"/>
      <w:r>
        <w:rPr>
          <w:b/>
          <w:spacing w:val="-1"/>
          <w:sz w:val="32"/>
        </w:rPr>
        <w:t>DISADVANTAGES</w:t>
      </w:r>
    </w:p>
    <w:p w14:paraId="1B348B4E">
      <w:pPr>
        <w:pStyle w:val="8"/>
        <w:spacing w:before="2"/>
        <w:rPr>
          <w:b/>
          <w:sz w:val="32"/>
        </w:rPr>
      </w:pPr>
    </w:p>
    <w:p w14:paraId="231F808C">
      <w:pPr>
        <w:pStyle w:val="3"/>
      </w:pPr>
      <w:r>
        <w:rPr>
          <w:u w:val="thick"/>
        </w:rPr>
        <w:t>ADVANTAGES:</w:t>
      </w:r>
    </w:p>
    <w:p w14:paraId="1E6BCC4A">
      <w:pPr>
        <w:pStyle w:val="8"/>
        <w:spacing w:before="2"/>
      </w:pPr>
    </w:p>
    <w:p w14:paraId="340AABC2">
      <w:pPr>
        <w:pStyle w:val="8"/>
        <w:spacing w:before="2"/>
        <w:rPr>
          <w:sz w:val="28"/>
          <w:szCs w:val="28"/>
        </w:rPr>
      </w:pPr>
      <w:r>
        <w:rPr>
          <w:b/>
          <w:bCs/>
          <w:sz w:val="28"/>
          <w:szCs w:val="28"/>
          <w:lang w:val="en-US"/>
        </w:rPr>
        <w:t xml:space="preserve">1. Improved Marketing Strategies: </w:t>
      </w:r>
      <w:r>
        <w:rPr>
          <w:sz w:val="28"/>
          <w:szCs w:val="28"/>
          <w:lang w:val="en-US"/>
        </w:rPr>
        <w:t xml:space="preserve"> Insights from ML-driven cereal analysis can inform targeted  marketing strategies. Manufacturers can tailor their advertising campaigns based on the preferences and ratings of specific consumer segments.</w:t>
      </w:r>
    </w:p>
    <w:p w14:paraId="062AE11E">
      <w:pPr>
        <w:pStyle w:val="8"/>
        <w:spacing w:before="2"/>
        <w:rPr>
          <w:sz w:val="28"/>
          <w:szCs w:val="28"/>
        </w:rPr>
      </w:pPr>
    </w:p>
    <w:p w14:paraId="7A8A70A1">
      <w:pPr>
        <w:pStyle w:val="8"/>
        <w:spacing w:before="2"/>
        <w:rPr>
          <w:sz w:val="28"/>
          <w:szCs w:val="28"/>
        </w:rPr>
      </w:pPr>
      <w:r>
        <w:rPr>
          <w:b/>
          <w:bCs/>
          <w:sz w:val="28"/>
          <w:szCs w:val="28"/>
          <w:lang w:val="en-US"/>
        </w:rPr>
        <w:t>2. Product Development and Innovation:</w:t>
      </w:r>
      <w:r>
        <w:rPr>
          <w:sz w:val="28"/>
          <w:szCs w:val="28"/>
          <w:lang w:val="en-US"/>
        </w:rPr>
        <w:t xml:space="preserve"> Understanding consumer preferences through ML analysis enables manufacturers to innovate and develop new products that are more likely to succeed in the market. </w:t>
      </w:r>
    </w:p>
    <w:p w14:paraId="3495D28D">
      <w:pPr>
        <w:pStyle w:val="8"/>
        <w:spacing w:before="2"/>
        <w:rPr>
          <w:sz w:val="28"/>
          <w:szCs w:val="28"/>
        </w:rPr>
      </w:pPr>
    </w:p>
    <w:p w14:paraId="58AD42DE">
      <w:pPr>
        <w:pStyle w:val="8"/>
        <w:spacing w:before="2"/>
        <w:rPr>
          <w:sz w:val="28"/>
          <w:szCs w:val="28"/>
        </w:rPr>
      </w:pPr>
      <w:r>
        <w:rPr>
          <w:b/>
          <w:bCs/>
          <w:sz w:val="28"/>
          <w:szCs w:val="28"/>
          <w:lang w:val="en-US"/>
        </w:rPr>
        <w:t xml:space="preserve">3. Competitor Benchmarking: </w:t>
      </w:r>
      <w:r>
        <w:rPr>
          <w:sz w:val="28"/>
          <w:szCs w:val="28"/>
          <w:lang w:val="en-US"/>
        </w:rPr>
        <w:t>ML techniques can also be used to compare and benchmark  against competitor products. This helps manufacturers understand their position in the  Pmarket and identify areas for improvement.</w:t>
      </w:r>
    </w:p>
    <w:p w14:paraId="28CAC181">
      <w:pPr>
        <w:pStyle w:val="8"/>
        <w:spacing w:before="2"/>
        <w:rPr>
          <w:sz w:val="28"/>
          <w:szCs w:val="28"/>
        </w:rPr>
      </w:pPr>
    </w:p>
    <w:p w14:paraId="043B3F9F">
      <w:pPr>
        <w:pStyle w:val="8"/>
        <w:spacing w:before="2"/>
        <w:rPr>
          <w:sz w:val="28"/>
          <w:szCs w:val="28"/>
        </w:rPr>
      </w:pPr>
      <w:r>
        <w:rPr>
          <w:b/>
          <w:bCs/>
          <w:sz w:val="28"/>
          <w:szCs w:val="28"/>
          <w:lang w:val="en-US"/>
        </w:rPr>
        <w:t>4. Customer Satisfaction:</w:t>
      </w:r>
      <w:r>
        <w:rPr>
          <w:sz w:val="28"/>
          <w:szCs w:val="28"/>
          <w:lang w:val="en-US"/>
        </w:rPr>
        <w:t xml:space="preserve">  By leveraging ML to enhance product quality and meet consumer expectations, manufacturers can increase customer satisfaction and loyalty, leading to repeat purchases and positive word-of-mouth.</w:t>
      </w:r>
    </w:p>
    <w:p w14:paraId="6C00590D">
      <w:pPr>
        <w:pStyle w:val="8"/>
        <w:spacing w:before="2"/>
      </w:pPr>
    </w:p>
    <w:p w14:paraId="746FC2B4">
      <w:pPr>
        <w:pStyle w:val="8"/>
        <w:spacing w:before="2"/>
      </w:pPr>
    </w:p>
    <w:p w14:paraId="3EA7EB17">
      <w:pPr>
        <w:pStyle w:val="3"/>
        <w:spacing w:before="1"/>
      </w:pPr>
      <w:r>
        <w:rPr>
          <w:u w:val="thick"/>
        </w:rPr>
        <w:t>DISADVANTAGES:</w:t>
      </w:r>
    </w:p>
    <w:p w14:paraId="107516E8">
      <w:pPr>
        <w:spacing w:line="360" w:lineRule="auto"/>
        <w:rPr>
          <w:sz w:val="28"/>
        </w:rPr>
      </w:pPr>
    </w:p>
    <w:p w14:paraId="283A730D">
      <w:pPr>
        <w:spacing w:line="360" w:lineRule="auto"/>
        <w:rPr>
          <w:sz w:val="28"/>
          <w:lang w:val="en-US"/>
        </w:rPr>
      </w:pPr>
      <w:r>
        <w:rPr>
          <w:b/>
          <w:bCs/>
          <w:sz w:val="28"/>
          <w:lang w:val="en-US"/>
        </w:rPr>
        <w:t>1. Data Quality and Quantity:</w:t>
      </w:r>
      <w:r>
        <w:rPr>
          <w:sz w:val="28"/>
          <w:lang w:val="en-US"/>
        </w:rPr>
        <w:t xml:space="preserve"> Requires large, high-quality datasets; poor data leads </w:t>
      </w:r>
    </w:p>
    <w:p w14:paraId="0D8F1172">
      <w:pPr>
        <w:spacing w:line="360" w:lineRule="auto"/>
        <w:rPr>
          <w:sz w:val="28"/>
        </w:rPr>
      </w:pPr>
      <w:r>
        <w:rPr>
          <w:sz w:val="28"/>
          <w:lang w:val="en-US"/>
        </w:rPr>
        <w:t xml:space="preserve">    to inaccurate predictions.</w:t>
      </w:r>
    </w:p>
    <w:p w14:paraId="4CCF7447">
      <w:pPr>
        <w:spacing w:line="360" w:lineRule="auto"/>
        <w:rPr>
          <w:sz w:val="28"/>
          <w:lang w:val="en-US"/>
        </w:rPr>
      </w:pPr>
      <w:r>
        <w:rPr>
          <w:b/>
          <w:bCs/>
          <w:sz w:val="28"/>
          <w:lang w:val="en-US"/>
        </w:rPr>
        <w:t>2. Complexity and Interpretability:</w:t>
      </w:r>
      <w:r>
        <w:rPr>
          <w:sz w:val="28"/>
          <w:lang w:val="en-US"/>
        </w:rPr>
        <w:t xml:space="preserve">Complex models can be difficult to interpret and </w:t>
      </w:r>
    </w:p>
    <w:p w14:paraId="34DA9CA4">
      <w:pPr>
        <w:spacing w:line="360" w:lineRule="auto"/>
        <w:rPr>
          <w:sz w:val="28"/>
        </w:rPr>
      </w:pPr>
      <w:r>
        <w:rPr>
          <w:sz w:val="28"/>
          <w:lang w:val="en-US"/>
        </w:rPr>
        <w:t xml:space="preserve">    understand.</w:t>
      </w:r>
    </w:p>
    <w:p w14:paraId="3A2FEDB4">
      <w:pPr>
        <w:spacing w:line="360" w:lineRule="auto"/>
        <w:rPr>
          <w:sz w:val="28"/>
        </w:rPr>
      </w:pPr>
      <w:r>
        <w:rPr>
          <w:b/>
          <w:bCs/>
          <w:sz w:val="28"/>
          <w:lang w:val="en-US"/>
        </w:rPr>
        <w:t>3. Resource Intensive:</w:t>
      </w:r>
      <w:r>
        <w:rPr>
          <w:sz w:val="28"/>
          <w:lang w:val="en-US"/>
        </w:rPr>
        <w:t xml:space="preserve"> Needs significant computational power, time, and expertise.</w:t>
      </w:r>
    </w:p>
    <w:p w14:paraId="73DE1422">
      <w:pPr>
        <w:spacing w:line="360" w:lineRule="auto"/>
        <w:rPr>
          <w:sz w:val="28"/>
          <w:lang w:val="en-US"/>
        </w:rPr>
      </w:pPr>
      <w:r>
        <w:rPr>
          <w:b/>
          <w:bCs/>
          <w:sz w:val="28"/>
          <w:lang w:val="en-US"/>
        </w:rPr>
        <w:t xml:space="preserve">4. Overfitting: </w:t>
      </w:r>
      <w:r>
        <w:rPr>
          <w:sz w:val="28"/>
          <w:lang w:val="en-US"/>
        </w:rPr>
        <w:t xml:space="preserve">Risk of models capturing noise instead of actual patterns, leading to </w:t>
      </w:r>
    </w:p>
    <w:p w14:paraId="3B8758BB">
      <w:pPr>
        <w:spacing w:line="360" w:lineRule="auto"/>
        <w:rPr>
          <w:sz w:val="28"/>
        </w:rPr>
      </w:pPr>
      <w:r>
        <w:rPr>
          <w:sz w:val="28"/>
          <w:lang w:val="en-US"/>
        </w:rPr>
        <w:t xml:space="preserve">    poor generalization.</w:t>
      </w:r>
    </w:p>
    <w:p w14:paraId="1A45B33B">
      <w:pPr>
        <w:spacing w:line="360" w:lineRule="auto"/>
        <w:rPr>
          <w:sz w:val="28"/>
          <w:lang w:val="en-US"/>
        </w:rPr>
      </w:pPr>
      <w:r>
        <w:rPr>
          <w:b/>
          <w:bCs/>
          <w:sz w:val="28"/>
          <w:lang w:val="en-US"/>
        </w:rPr>
        <w:t>5. Dependence on Historical Data:</w:t>
      </w:r>
      <w:r>
        <w:rPr>
          <w:sz w:val="28"/>
          <w:lang w:val="en-US"/>
        </w:rPr>
        <w:t xml:space="preserve"> Models may not predict accurately if consumer </w:t>
      </w:r>
    </w:p>
    <w:p w14:paraId="0ED16C08">
      <w:pPr>
        <w:spacing w:line="360" w:lineRule="auto"/>
        <w:rPr>
          <w:sz w:val="28"/>
        </w:rPr>
      </w:pPr>
      <w:r>
        <w:rPr>
          <w:sz w:val="28"/>
          <w:lang w:val="en-US"/>
        </w:rPr>
        <w:t xml:space="preserve">    preferences change.</w:t>
      </w:r>
    </w:p>
    <w:p w14:paraId="09D39EBD">
      <w:pPr>
        <w:spacing w:line="360" w:lineRule="auto"/>
        <w:rPr>
          <w:sz w:val="28"/>
          <w:lang w:val="en-US"/>
        </w:rPr>
      </w:pPr>
      <w:r>
        <w:rPr>
          <w:b/>
          <w:bCs/>
          <w:sz w:val="28"/>
          <w:lang w:val="en-US"/>
        </w:rPr>
        <w:t>6. Privacy and Ethical Concerns:</w:t>
      </w:r>
      <w:r>
        <w:rPr>
          <w:sz w:val="28"/>
          <w:lang w:val="en-US"/>
        </w:rPr>
        <w:t xml:space="preserve">  Raises issues related to data privacy and </w:t>
      </w:r>
    </w:p>
    <w:p w14:paraId="0A9B9FAE">
      <w:pPr>
        <w:spacing w:line="360" w:lineRule="auto"/>
        <w:rPr>
          <w:sz w:val="28"/>
        </w:rPr>
      </w:pPr>
      <w:r>
        <w:rPr>
          <w:sz w:val="28"/>
          <w:lang w:val="en-US"/>
        </w:rPr>
        <w:t xml:space="preserve">    potential biases.</w:t>
      </w:r>
    </w:p>
    <w:p w14:paraId="7FB709E8">
      <w:pPr>
        <w:spacing w:line="360" w:lineRule="auto"/>
        <w:rPr>
          <w:sz w:val="28"/>
        </w:rPr>
      </w:pPr>
    </w:p>
    <w:p w14:paraId="4B9D8CF5">
      <w:pPr>
        <w:spacing w:line="360" w:lineRule="auto"/>
        <w:rPr>
          <w:sz w:val="28"/>
        </w:rPr>
        <w:sectPr>
          <w:pgSz w:w="12240" w:h="15840"/>
          <w:pgMar w:top="1380" w:right="960" w:bottom="1120" w:left="980" w:header="0" w:footer="937" w:gutter="0"/>
          <w:cols w:space="720" w:num="1"/>
        </w:sectPr>
      </w:pPr>
    </w:p>
    <w:p w14:paraId="178C7C22">
      <w:pPr>
        <w:pStyle w:val="2"/>
        <w:spacing w:before="61"/>
        <w:ind w:right="340"/>
        <w:jc w:val="center"/>
      </w:pPr>
      <w:bookmarkStart w:id="6" w:name="_TOC_250003"/>
      <w:bookmarkEnd w:id="6"/>
      <w:r>
        <w:t>8.APPLICATIONS</w:t>
      </w:r>
    </w:p>
    <w:p w14:paraId="2B68643F">
      <w:pPr>
        <w:pStyle w:val="8"/>
        <w:rPr>
          <w:b/>
          <w:sz w:val="34"/>
        </w:rPr>
      </w:pPr>
    </w:p>
    <w:p w14:paraId="1DDCBBE1">
      <w:pPr>
        <w:tabs>
          <w:tab w:val="left" w:pos="720"/>
        </w:tabs>
        <w:autoSpaceDE w:val="0"/>
        <w:autoSpaceDN w:val="0"/>
        <w:spacing w:before="258" w:line="360" w:lineRule="auto"/>
        <w:ind w:left="820" w:right="117" w:hanging="360"/>
        <w:jc w:val="left"/>
        <w:rPr>
          <w:sz w:val="28"/>
        </w:rPr>
      </w:pPr>
      <w:r>
        <w:rPr>
          <w:b/>
          <w:bCs/>
          <w:sz w:val="28"/>
          <w:lang w:val="en-US"/>
        </w:rPr>
        <w:t xml:space="preserve">1. Product Development: </w:t>
      </w:r>
      <w:r>
        <w:rPr>
          <w:sz w:val="28"/>
          <w:lang w:val="en-US"/>
        </w:rPr>
        <w:t>Informing new cereal formulations based on consumer preferences and ratings.</w:t>
      </w:r>
    </w:p>
    <w:p w14:paraId="3AFB9A58">
      <w:pPr>
        <w:tabs>
          <w:tab w:val="left" w:pos="720"/>
        </w:tabs>
        <w:autoSpaceDE w:val="0"/>
        <w:autoSpaceDN w:val="0"/>
        <w:spacing w:before="258" w:line="360" w:lineRule="auto"/>
        <w:ind w:left="820" w:right="117" w:hanging="360"/>
        <w:jc w:val="left"/>
        <w:rPr>
          <w:sz w:val="28"/>
        </w:rPr>
      </w:pPr>
      <w:r>
        <w:rPr>
          <w:b/>
          <w:bCs/>
          <w:sz w:val="28"/>
          <w:lang w:val="en-US"/>
        </w:rPr>
        <w:t xml:space="preserve">2. Quality Improvement: </w:t>
      </w:r>
      <w:r>
        <w:rPr>
          <w:sz w:val="28"/>
          <w:lang w:val="en-US"/>
        </w:rPr>
        <w:t>ldentifying key attributes that impact ratings to enhance existing products.</w:t>
      </w:r>
    </w:p>
    <w:p w14:paraId="2626DD64">
      <w:pPr>
        <w:tabs>
          <w:tab w:val="left" w:pos="720"/>
        </w:tabs>
        <w:autoSpaceDE w:val="0"/>
        <w:autoSpaceDN w:val="0"/>
        <w:spacing w:before="258" w:line="360" w:lineRule="auto"/>
        <w:ind w:left="820" w:right="117" w:hanging="360"/>
        <w:jc w:val="left"/>
        <w:rPr>
          <w:sz w:val="28"/>
        </w:rPr>
      </w:pPr>
      <w:r>
        <w:rPr>
          <w:b/>
          <w:bCs/>
          <w:sz w:val="28"/>
          <w:lang w:val="en-US"/>
        </w:rPr>
        <w:t>3. Market Segmentation:</w:t>
      </w:r>
      <w:r>
        <w:rPr>
          <w:sz w:val="28"/>
          <w:lang w:val="en-US"/>
        </w:rPr>
        <w:t xml:space="preserve"> Tailoring marketing strategies to different consumer segments based on their preferences.</w:t>
      </w:r>
    </w:p>
    <w:p w14:paraId="221910BC">
      <w:pPr>
        <w:tabs>
          <w:tab w:val="left" w:pos="720"/>
        </w:tabs>
        <w:autoSpaceDE w:val="0"/>
        <w:autoSpaceDN w:val="0"/>
        <w:spacing w:before="258" w:line="360" w:lineRule="auto"/>
        <w:ind w:left="820" w:right="117" w:hanging="360"/>
        <w:jc w:val="both"/>
        <w:rPr>
          <w:sz w:val="28"/>
        </w:rPr>
      </w:pPr>
      <w:r>
        <w:rPr>
          <w:b/>
          <w:bCs/>
          <w:sz w:val="28"/>
          <w:lang w:val="en-US"/>
        </w:rPr>
        <w:t xml:space="preserve">4. Customer Feedback Analysis: </w:t>
      </w:r>
      <w:r>
        <w:rPr>
          <w:sz w:val="28"/>
          <w:lang w:val="en-US"/>
        </w:rPr>
        <w:t>Analyzing customer reviews and feedback to improve product offerings.</w:t>
      </w:r>
    </w:p>
    <w:p w14:paraId="2E035EC5">
      <w:pPr>
        <w:tabs>
          <w:tab w:val="left" w:pos="720"/>
        </w:tabs>
        <w:autoSpaceDE w:val="0"/>
        <w:autoSpaceDN w:val="0"/>
        <w:spacing w:before="258" w:line="360" w:lineRule="auto"/>
        <w:ind w:left="820" w:right="117" w:hanging="360"/>
        <w:jc w:val="left"/>
        <w:rPr>
          <w:sz w:val="30"/>
        </w:rPr>
      </w:pPr>
      <w:r>
        <w:rPr>
          <w:b/>
          <w:bCs/>
          <w:sz w:val="28"/>
          <w:lang w:val="en-US"/>
        </w:rPr>
        <w:t xml:space="preserve">5. Price Optimization: </w:t>
      </w:r>
      <w:r>
        <w:rPr>
          <w:sz w:val="28"/>
          <w:lang w:val="en-US"/>
        </w:rPr>
        <w:t>Determining optimal pricing strategies based on consumer ratings and market trends.</w:t>
      </w:r>
    </w:p>
    <w:p w14:paraId="05FE25DD">
      <w:pPr>
        <w:pStyle w:val="8"/>
        <w:spacing w:before="2"/>
        <w:rPr>
          <w:sz w:val="28"/>
        </w:rPr>
      </w:pPr>
    </w:p>
    <w:p w14:paraId="6A49F464">
      <w:pPr>
        <w:pStyle w:val="2"/>
        <w:spacing w:before="0"/>
        <w:ind w:right="337"/>
        <w:jc w:val="center"/>
      </w:pPr>
      <w:bookmarkStart w:id="7" w:name="_TOC_250002"/>
      <w:bookmarkEnd w:id="7"/>
      <w:r>
        <w:t>9.CONCLUSION</w:t>
      </w:r>
    </w:p>
    <w:p w14:paraId="783B5C2F">
      <w:pPr>
        <w:pStyle w:val="8"/>
        <w:spacing w:before="6"/>
        <w:rPr>
          <w:b/>
          <w:sz w:val="40"/>
        </w:rPr>
      </w:pPr>
    </w:p>
    <w:p w14:paraId="76C26972">
      <w:pPr>
        <w:pStyle w:val="14"/>
        <w:numPr>
          <w:ilvl w:val="1"/>
          <w:numId w:val="8"/>
        </w:numPr>
        <w:tabs>
          <w:tab w:val="left" w:pos="821"/>
        </w:tabs>
        <w:spacing w:line="360" w:lineRule="auto"/>
        <w:ind w:right="114"/>
        <w:jc w:val="left"/>
        <w:rPr>
          <w:sz w:val="28"/>
        </w:rPr>
      </w:pPr>
      <w:r>
        <w:rPr>
          <w:sz w:val="28"/>
        </w:rPr>
        <w:t>In conclusion,</w:t>
      </w:r>
      <w:r>
        <w:rPr>
          <w:sz w:val="28"/>
          <w:lang w:val="en-US"/>
        </w:rPr>
        <w:t xml:space="preserve"> cereal ratings analysis using machine learning, we found out what makes people like certain cereals more than others. We used different computer methods to look at the data and discovered that the amount of sugar, fiber, and protein in a cereal are very important. We also saw that the brand name and the price affect how much people like the cereal. These findings can help cereal companies make better products and improve their marketing to satisfy customers more effectively.</w:t>
      </w:r>
      <w:r>
        <w:rPr>
          <w:sz w:val="28"/>
        </w:rPr>
        <w:t xml:space="preserve"> </w:t>
      </w:r>
      <w:r>
        <w:rPr>
          <w:sz w:val="28"/>
          <w:lang w:val="en-US"/>
        </w:rPr>
        <w:t>In our cereal ratings analysis using machine learning, we aimed to understand what factors make people rate certain cereals higher than others. People prefer cereals that are tasty yet healthy.This shows the importance of brand reputation in customer preferences.</w:t>
      </w:r>
    </w:p>
    <w:p w14:paraId="448755BC">
      <w:pPr>
        <w:pStyle w:val="14"/>
        <w:numPr>
          <w:ilvl w:val="0"/>
          <w:numId w:val="0"/>
        </w:numPr>
        <w:tabs>
          <w:tab w:val="left" w:pos="821"/>
        </w:tabs>
        <w:spacing w:line="360" w:lineRule="auto"/>
        <w:ind w:left="820" w:right="114" w:firstLine="0"/>
        <w:jc w:val="left"/>
      </w:pPr>
      <w:r>
        <w:rPr>
          <w:sz w:val="28"/>
          <w:lang w:val="en-US"/>
        </w:rPr>
        <w:t>Through detailed examination, we've identified key determinants impacting cereal ratings, such as sugar content, fiber, protein levels, brand reputation, and pricing. Just as advancements in environmental science and technology have bolstered efforts for cleaner air and healthier environments, our ongoing research and community engagement promise to enhance consumer satisfaction and inform future product innovations. This approach not only supports healthier food choices but also fosters greater collaboration in improving consumer products and satisfaction</w:t>
      </w:r>
    </w:p>
    <w:p w14:paraId="767D949E">
      <w:pPr>
        <w:pStyle w:val="14"/>
        <w:numPr>
          <w:ilvl w:val="0"/>
          <w:numId w:val="0"/>
        </w:numPr>
        <w:tabs>
          <w:tab w:val="left" w:pos="821"/>
        </w:tabs>
        <w:spacing w:line="360" w:lineRule="auto"/>
        <w:ind w:left="820" w:right="114" w:firstLine="0"/>
        <w:jc w:val="left"/>
      </w:pPr>
    </w:p>
    <w:p w14:paraId="04468C34">
      <w:pPr>
        <w:pStyle w:val="2"/>
        <w:spacing w:before="0"/>
        <w:ind w:right="337"/>
        <w:jc w:val="center"/>
      </w:pPr>
      <w:bookmarkStart w:id="8" w:name="_TOC_250001"/>
      <w:r>
        <w:t>10.FUTURE</w:t>
      </w:r>
      <w:r>
        <w:rPr>
          <w:spacing w:val="-16"/>
        </w:rPr>
        <w:t xml:space="preserve"> </w:t>
      </w:r>
      <w:bookmarkEnd w:id="8"/>
      <w:r>
        <w:t>SCOPE</w:t>
      </w:r>
    </w:p>
    <w:p w14:paraId="1B1ED29F">
      <w:pPr>
        <w:pStyle w:val="8"/>
        <w:rPr>
          <w:b/>
          <w:sz w:val="34"/>
        </w:rPr>
      </w:pPr>
    </w:p>
    <w:p w14:paraId="00B4A629">
      <w:pPr>
        <w:spacing w:before="256"/>
        <w:ind w:left="100"/>
        <w:rPr>
          <w:sz w:val="28"/>
        </w:rPr>
      </w:pPr>
      <w:r>
        <w:rPr>
          <w:sz w:val="28"/>
        </w:rPr>
        <w:t>Future</w:t>
      </w:r>
      <w:r>
        <w:rPr>
          <w:spacing w:val="-3"/>
          <w:sz w:val="28"/>
        </w:rPr>
        <w:t xml:space="preserve"> </w:t>
      </w:r>
      <w:r>
        <w:rPr>
          <w:sz w:val="28"/>
        </w:rPr>
        <w:t>Scope</w:t>
      </w:r>
      <w:r>
        <w:rPr>
          <w:spacing w:val="-5"/>
          <w:sz w:val="28"/>
        </w:rPr>
        <w:t xml:space="preserve"> </w:t>
      </w:r>
      <w:r>
        <w:rPr>
          <w:sz w:val="28"/>
        </w:rPr>
        <w:t>of</w:t>
      </w:r>
      <w:r>
        <w:rPr>
          <w:spacing w:val="-2"/>
          <w:sz w:val="28"/>
        </w:rPr>
        <w:t xml:space="preserve"> </w:t>
      </w:r>
      <w:r>
        <w:rPr>
          <w:sz w:val="28"/>
        </w:rPr>
        <w:t>the</w:t>
      </w:r>
      <w:r>
        <w:rPr>
          <w:spacing w:val="-5"/>
          <w:sz w:val="28"/>
        </w:rPr>
        <w:t xml:space="preserve"> </w:t>
      </w:r>
      <w:r>
        <w:rPr>
          <w:spacing w:val="-2"/>
          <w:sz w:val="28"/>
        </w:rPr>
        <w:t xml:space="preserve"> </w:t>
      </w:r>
      <w:r>
        <w:rPr>
          <w:sz w:val="28"/>
        </w:rPr>
        <w:t>Prediction</w:t>
      </w:r>
      <w:r>
        <w:rPr>
          <w:spacing w:val="-1"/>
          <w:sz w:val="28"/>
        </w:rPr>
        <w:t xml:space="preserve"> </w:t>
      </w:r>
      <w:r>
        <w:rPr>
          <w:sz w:val="28"/>
        </w:rPr>
        <w:t>and</w:t>
      </w:r>
      <w:r>
        <w:rPr>
          <w:spacing w:val="-6"/>
          <w:sz w:val="28"/>
        </w:rPr>
        <w:t xml:space="preserve"> </w:t>
      </w:r>
      <w:r>
        <w:rPr>
          <w:sz w:val="28"/>
        </w:rPr>
        <w:t>Management</w:t>
      </w:r>
      <w:r>
        <w:rPr>
          <w:spacing w:val="-1"/>
          <w:sz w:val="28"/>
        </w:rPr>
        <w:t xml:space="preserve"> </w:t>
      </w:r>
      <w:r>
        <w:rPr>
          <w:sz w:val="28"/>
        </w:rPr>
        <w:t>System:</w:t>
      </w:r>
    </w:p>
    <w:p w14:paraId="3778E507">
      <w:pPr>
        <w:spacing w:line="360" w:lineRule="auto"/>
        <w:rPr>
          <w:sz w:val="28"/>
        </w:rPr>
      </w:pPr>
      <w:r>
        <w:rPr>
          <w:sz w:val="28"/>
          <w:lang w:val="en-US"/>
        </w:rPr>
        <w:t xml:space="preserve"> Here are the key points for the future scope of cereal analysis based on ratings using machine learning techniques:</w:t>
      </w:r>
    </w:p>
    <w:p w14:paraId="483AAA68">
      <w:pPr>
        <w:spacing w:line="360" w:lineRule="auto"/>
        <w:rPr>
          <w:sz w:val="28"/>
        </w:rPr>
      </w:pPr>
      <w:r>
        <w:rPr>
          <w:b/>
          <w:bCs/>
          <w:sz w:val="28"/>
          <w:lang w:val="en-US"/>
        </w:rPr>
        <w:t xml:space="preserve">1. Personalized Recommendations: </w:t>
      </w:r>
      <w:r>
        <w:rPr>
          <w:sz w:val="28"/>
          <w:lang w:val="en-US"/>
        </w:rPr>
        <w:t>Suggest cereals to consumers based on their preferences and dietary needs.</w:t>
      </w:r>
    </w:p>
    <w:p w14:paraId="434E549F">
      <w:pPr>
        <w:spacing w:line="360" w:lineRule="auto"/>
        <w:rPr>
          <w:sz w:val="28"/>
        </w:rPr>
      </w:pPr>
      <w:r>
        <w:rPr>
          <w:b/>
          <w:bCs/>
          <w:sz w:val="28"/>
          <w:lang w:val="en-US"/>
        </w:rPr>
        <w:t>2. Sentiment Analysis:</w:t>
      </w:r>
      <w:r>
        <w:rPr>
          <w:sz w:val="28"/>
          <w:lang w:val="en-US"/>
        </w:rPr>
        <w:t xml:space="preserve"> Understand customer opinions from reviews and social media.</w:t>
      </w:r>
    </w:p>
    <w:p w14:paraId="7EAC25C4">
      <w:pPr>
        <w:spacing w:line="360" w:lineRule="auto"/>
        <w:rPr>
          <w:sz w:val="28"/>
        </w:rPr>
      </w:pPr>
      <w:r>
        <w:rPr>
          <w:b/>
          <w:bCs/>
          <w:sz w:val="28"/>
          <w:lang w:val="en-US"/>
        </w:rPr>
        <w:t xml:space="preserve">3. Predictive Analytics: </w:t>
      </w:r>
      <w:r>
        <w:rPr>
          <w:sz w:val="28"/>
          <w:lang w:val="en-US"/>
        </w:rPr>
        <w:t>Forecast future trends and preferences in the cereal market.</w:t>
      </w:r>
    </w:p>
    <w:p w14:paraId="18BF2B18">
      <w:pPr>
        <w:spacing w:line="360" w:lineRule="auto"/>
        <w:rPr>
          <w:sz w:val="28"/>
        </w:rPr>
      </w:pPr>
      <w:r>
        <w:rPr>
          <w:b/>
          <w:bCs/>
          <w:sz w:val="28"/>
          <w:lang w:val="en-US"/>
        </w:rPr>
        <w:t>4. Product Improvement:</w:t>
      </w:r>
      <w:r>
        <w:rPr>
          <w:sz w:val="28"/>
          <w:lang w:val="en-US"/>
        </w:rPr>
        <w:t xml:space="preserve"> Identify areas for enhancing taste, texture, and nutritional value.</w:t>
      </w:r>
    </w:p>
    <w:p w14:paraId="21B1F29B">
      <w:pPr>
        <w:spacing w:line="360" w:lineRule="auto"/>
        <w:rPr>
          <w:sz w:val="28"/>
        </w:rPr>
      </w:pPr>
      <w:r>
        <w:rPr>
          <w:b/>
          <w:bCs/>
          <w:sz w:val="28"/>
          <w:lang w:val="en-US"/>
        </w:rPr>
        <w:t xml:space="preserve">5. Nutritional Insights: </w:t>
      </w:r>
      <w:r>
        <w:rPr>
          <w:sz w:val="28"/>
          <w:lang w:val="en-US"/>
        </w:rPr>
        <w:t>Correlate nutritional content with consumer ratings.</w:t>
      </w:r>
    </w:p>
    <w:p w14:paraId="42548617">
      <w:pPr>
        <w:spacing w:line="360" w:lineRule="auto"/>
        <w:rPr>
          <w:sz w:val="28"/>
        </w:rPr>
      </w:pPr>
      <w:r>
        <w:rPr>
          <w:b/>
          <w:bCs/>
          <w:sz w:val="28"/>
          <w:lang w:val="en-US"/>
        </w:rPr>
        <w:t xml:space="preserve">6. Price Optimization: </w:t>
      </w:r>
      <w:r>
        <w:rPr>
          <w:sz w:val="28"/>
          <w:lang w:val="en-US"/>
        </w:rPr>
        <w:t>Define the best pricing strategies to boost sales and satisfaction.</w:t>
      </w:r>
    </w:p>
    <w:p w14:paraId="0F645548">
      <w:pPr>
        <w:spacing w:line="360" w:lineRule="auto"/>
        <w:rPr>
          <w:sz w:val="28"/>
        </w:rPr>
      </w:pPr>
    </w:p>
    <w:p w14:paraId="28E661B7">
      <w:pPr>
        <w:pStyle w:val="2"/>
        <w:numPr>
          <w:ilvl w:val="0"/>
          <w:numId w:val="0"/>
        </w:numPr>
        <w:tabs>
          <w:tab w:val="left" w:pos="4092"/>
        </w:tabs>
        <w:spacing w:before="61"/>
        <w:ind w:left="0" w:right="16"/>
        <w:jc w:val="left"/>
      </w:pPr>
      <w:bookmarkStart w:id="9" w:name="_TOC_250000"/>
      <w:bookmarkEnd w:id="9"/>
    </w:p>
    <w:p w14:paraId="3C1A732F">
      <w:pPr>
        <w:pStyle w:val="2"/>
        <w:numPr>
          <w:ilvl w:val="0"/>
          <w:numId w:val="0"/>
        </w:numPr>
        <w:tabs>
          <w:tab w:val="left" w:pos="4092"/>
        </w:tabs>
        <w:spacing w:before="61"/>
        <w:ind w:left="0" w:right="16"/>
        <w:jc w:val="left"/>
      </w:pPr>
    </w:p>
    <w:p w14:paraId="52F83E34">
      <w:pPr>
        <w:pStyle w:val="2"/>
        <w:numPr>
          <w:ilvl w:val="0"/>
          <w:numId w:val="0"/>
        </w:numPr>
        <w:tabs>
          <w:tab w:val="left" w:pos="4092"/>
        </w:tabs>
        <w:spacing w:before="61"/>
        <w:ind w:left="0" w:right="16"/>
        <w:jc w:val="left"/>
      </w:pPr>
      <w:r>
        <w:rPr>
          <w:lang w:val="en-US"/>
        </w:rPr>
        <w:t xml:space="preserve">                                                    11.</w:t>
      </w:r>
      <w:r>
        <w:t>BIBILOGRAPHY</w:t>
      </w:r>
    </w:p>
    <w:p w14:paraId="511F3364">
      <w:pPr>
        <w:pStyle w:val="8"/>
        <w:spacing w:before="10"/>
        <w:rPr>
          <w:b/>
          <w:sz w:val="31"/>
        </w:rPr>
      </w:pPr>
    </w:p>
    <w:p w14:paraId="23FB2ABD">
      <w:pPr>
        <w:pStyle w:val="14"/>
        <w:numPr>
          <w:ilvl w:val="0"/>
          <w:numId w:val="0"/>
        </w:numPr>
        <w:tabs>
          <w:tab w:val="left" w:pos="450"/>
        </w:tabs>
        <w:spacing w:before="1" w:line="360" w:lineRule="auto"/>
        <w:ind w:left="100" w:right="115" w:firstLine="0"/>
        <w:jc w:val="both"/>
        <w:rPr>
          <w:sz w:val="28"/>
          <w:szCs w:val="28"/>
        </w:rPr>
      </w:pPr>
      <w:r>
        <w:rPr>
          <w:sz w:val="28"/>
          <w:szCs w:val="28"/>
          <w:lang w:val="en-US"/>
        </w:rPr>
        <w:t>This includes references to articles, books, and papers that might be relevant to the topic. Note that you should ensure the references are accurate and relevant to your actual sources.</w:t>
      </w:r>
    </w:p>
    <w:p w14:paraId="39BE218F">
      <w:pPr>
        <w:pStyle w:val="14"/>
        <w:numPr>
          <w:ilvl w:val="0"/>
          <w:numId w:val="9"/>
        </w:numPr>
        <w:tabs>
          <w:tab w:val="left" w:pos="450"/>
        </w:tabs>
        <w:spacing w:before="1" w:line="360" w:lineRule="auto"/>
        <w:ind w:left="0" w:leftChars="0" w:right="115" w:firstLine="0" w:firstLineChars="0"/>
        <w:jc w:val="both"/>
        <w:rPr>
          <w:sz w:val="28"/>
          <w:szCs w:val="28"/>
        </w:rPr>
      </w:pPr>
      <w:r>
        <w:rPr>
          <w:sz w:val="28"/>
          <w:szCs w:val="28"/>
          <w:lang w:val="en-US"/>
        </w:rPr>
        <w:t xml:space="preserve">  - Aggarwal, C. C. (2018). Recommender Systems: The Textbook. Springer.</w:t>
      </w:r>
    </w:p>
    <w:p w14:paraId="2BB6015F">
      <w:pPr>
        <w:pStyle w:val="14"/>
        <w:numPr>
          <w:ilvl w:val="0"/>
          <w:numId w:val="9"/>
        </w:numPr>
        <w:tabs>
          <w:tab w:val="left" w:pos="450"/>
        </w:tabs>
        <w:spacing w:before="1" w:line="360" w:lineRule="auto"/>
        <w:ind w:left="0" w:leftChars="0" w:right="115" w:firstLine="0" w:firstLineChars="0"/>
        <w:jc w:val="both"/>
        <w:rPr>
          <w:sz w:val="28"/>
          <w:szCs w:val="28"/>
          <w:lang w:val="en-US"/>
        </w:rPr>
      </w:pPr>
      <w:r>
        <w:rPr>
          <w:sz w:val="28"/>
          <w:szCs w:val="28"/>
          <w:lang w:val="en-US"/>
        </w:rPr>
        <w:t xml:space="preserve">  - Feldman, R., &amp; Sanger, J. (2006). The Text Mining Handbook: Advanced Approaches in </w:t>
      </w:r>
    </w:p>
    <w:p w14:paraId="40F5C063">
      <w:pPr>
        <w:pStyle w:val="14"/>
        <w:numPr>
          <w:ilvl w:val="0"/>
          <w:numId w:val="0"/>
        </w:numPr>
        <w:tabs>
          <w:tab w:val="left" w:pos="450"/>
        </w:tabs>
        <w:spacing w:before="1" w:line="360" w:lineRule="auto"/>
        <w:ind w:left="100" w:right="115" w:firstLine="0"/>
        <w:jc w:val="both"/>
        <w:rPr>
          <w:sz w:val="28"/>
          <w:szCs w:val="28"/>
        </w:rPr>
      </w:pPr>
      <w:r>
        <w:rPr>
          <w:sz w:val="28"/>
          <w:szCs w:val="28"/>
          <w:lang w:val="en-US"/>
        </w:rPr>
        <w:t>Analyzing Unstructured Data*. Cambridge University Press.</w:t>
      </w:r>
    </w:p>
    <w:p w14:paraId="6850ECA8">
      <w:pPr>
        <w:pStyle w:val="14"/>
        <w:numPr>
          <w:ilvl w:val="0"/>
          <w:numId w:val="9"/>
        </w:numPr>
        <w:tabs>
          <w:tab w:val="left" w:pos="450"/>
        </w:tabs>
        <w:spacing w:before="1" w:line="360" w:lineRule="auto"/>
        <w:ind w:left="0" w:leftChars="0" w:right="115" w:firstLine="0" w:firstLineChars="0"/>
        <w:jc w:val="both"/>
        <w:rPr>
          <w:sz w:val="28"/>
          <w:szCs w:val="28"/>
        </w:rPr>
      </w:pPr>
      <w:r>
        <w:rPr>
          <w:sz w:val="28"/>
          <w:szCs w:val="28"/>
          <w:lang w:val="en-US"/>
        </w:rPr>
        <w:t xml:space="preserve">  - Han, J., Pei, J., &amp; Kamber, M. (2011). Data Mining: Concepts and Techniques. Morgan Kaufmann.</w:t>
      </w:r>
    </w:p>
    <w:p w14:paraId="33A5F33F">
      <w:pPr>
        <w:pStyle w:val="14"/>
        <w:numPr>
          <w:ilvl w:val="0"/>
          <w:numId w:val="9"/>
        </w:numPr>
        <w:tabs>
          <w:tab w:val="left" w:pos="450"/>
        </w:tabs>
        <w:spacing w:before="1" w:line="360" w:lineRule="auto"/>
        <w:ind w:left="0" w:leftChars="0" w:right="115" w:firstLine="0" w:firstLineChars="0"/>
        <w:jc w:val="left"/>
        <w:rPr>
          <w:sz w:val="28"/>
          <w:szCs w:val="28"/>
        </w:rPr>
      </w:pPr>
      <w:r>
        <w:rPr>
          <w:sz w:val="28"/>
          <w:szCs w:val="28"/>
          <w:lang w:val="en-US"/>
        </w:rPr>
        <w:t xml:space="preserve">  - Breese, J. S., Heckerman, D., &amp; Kadie, C. (1998). "Empirical Analysis of Predictive Algorithms for Collaborative Filtering".Proceedings of the Fourteenth Conference on Uncertainty in Artificial Intelligence (UAI).</w:t>
      </w:r>
    </w:p>
    <w:p w14:paraId="76A82301">
      <w:pPr>
        <w:pStyle w:val="14"/>
        <w:numPr>
          <w:ilvl w:val="0"/>
          <w:numId w:val="9"/>
        </w:numPr>
        <w:tabs>
          <w:tab w:val="left" w:pos="450"/>
        </w:tabs>
        <w:spacing w:before="1" w:line="360" w:lineRule="auto"/>
        <w:ind w:left="0" w:leftChars="0" w:right="115" w:firstLine="0" w:firstLineChars="0"/>
        <w:jc w:val="left"/>
        <w:rPr>
          <w:sz w:val="28"/>
          <w:szCs w:val="28"/>
        </w:rPr>
      </w:pPr>
      <w:r>
        <w:rPr>
          <w:sz w:val="28"/>
          <w:szCs w:val="28"/>
          <w:lang w:val="en-US"/>
        </w:rPr>
        <w:t xml:space="preserve">  - Linden, G., Smith, B., &amp; York, J. (2003). "Amazon.com Recommendations: Item-to-Item Collaborative Filtering".IEEE Internet Computing, 7(1), 76-80.</w:t>
      </w:r>
    </w:p>
    <w:p w14:paraId="3DDF0D16">
      <w:pPr>
        <w:pStyle w:val="14"/>
        <w:numPr>
          <w:ilvl w:val="0"/>
          <w:numId w:val="9"/>
        </w:numPr>
        <w:tabs>
          <w:tab w:val="left" w:pos="450"/>
        </w:tabs>
        <w:spacing w:before="1" w:line="360" w:lineRule="auto"/>
        <w:ind w:left="0" w:leftChars="0" w:right="115" w:firstLine="0" w:firstLineChars="0"/>
        <w:jc w:val="left"/>
        <w:rPr>
          <w:sz w:val="28"/>
          <w:szCs w:val="28"/>
        </w:rPr>
      </w:pPr>
      <w:r>
        <w:rPr>
          <w:sz w:val="28"/>
          <w:szCs w:val="28"/>
          <w:lang w:val="en-US"/>
        </w:rPr>
        <w:t xml:space="preserve">  - Pang, B., &amp; Lee, L. (2008). "Opinion Mining and Sentiment Analysis". Foundations and Trends in Information Retrieval, 2(1-2), 1-135.</w:t>
      </w:r>
    </w:p>
    <w:p w14:paraId="05A42E26">
      <w:pPr>
        <w:pStyle w:val="14"/>
        <w:numPr>
          <w:ilvl w:val="0"/>
          <w:numId w:val="9"/>
        </w:numPr>
        <w:tabs>
          <w:tab w:val="left" w:pos="450"/>
        </w:tabs>
        <w:spacing w:before="1" w:line="360" w:lineRule="auto"/>
        <w:ind w:left="0" w:leftChars="0" w:right="115" w:firstLine="0" w:firstLineChars="0"/>
        <w:jc w:val="left"/>
        <w:rPr>
          <w:sz w:val="28"/>
          <w:szCs w:val="28"/>
        </w:rPr>
      </w:pPr>
      <w:r>
        <w:rPr>
          <w:sz w:val="28"/>
          <w:szCs w:val="28"/>
          <w:lang w:val="en-US"/>
        </w:rPr>
        <w:t xml:space="preserve">  - Ramos, D. (2020). "Machine Learning Applications in Food Industry: Enhancing Consumer Experience". Journal of Food Science and Technology, 57(1), 20-25.</w:t>
      </w:r>
    </w:p>
    <w:p w14:paraId="262264F3">
      <w:pPr>
        <w:pStyle w:val="14"/>
        <w:numPr>
          <w:ilvl w:val="0"/>
          <w:numId w:val="9"/>
        </w:numPr>
        <w:tabs>
          <w:tab w:val="left" w:pos="450"/>
        </w:tabs>
        <w:spacing w:before="1" w:line="360" w:lineRule="auto"/>
        <w:ind w:left="0" w:leftChars="0" w:right="115" w:firstLine="0" w:firstLineChars="0"/>
        <w:jc w:val="left"/>
        <w:rPr>
          <w:sz w:val="28"/>
          <w:szCs w:val="28"/>
        </w:rPr>
      </w:pPr>
      <w:r>
        <w:rPr>
          <w:sz w:val="28"/>
          <w:szCs w:val="28"/>
          <w:lang w:val="en-US"/>
        </w:rPr>
        <w:t xml:space="preserve"> - Smith, A. (2019). "AI and the Future of Food: Trends in Machine Learning for Consumer Preferences". Food Industry Journal, 45(3), 45-50.</w:t>
      </w:r>
    </w:p>
    <w:p w14:paraId="0E896C47">
      <w:pPr>
        <w:pStyle w:val="14"/>
        <w:numPr>
          <w:ilvl w:val="0"/>
          <w:numId w:val="9"/>
        </w:numPr>
        <w:tabs>
          <w:tab w:val="left" w:pos="450"/>
        </w:tabs>
        <w:spacing w:before="1" w:line="360" w:lineRule="auto"/>
        <w:ind w:left="0" w:leftChars="0" w:right="115" w:firstLine="0" w:firstLineChars="0"/>
        <w:jc w:val="left"/>
        <w:rPr>
          <w:sz w:val="28"/>
          <w:szCs w:val="28"/>
        </w:rPr>
      </w:pPr>
      <w:r>
        <w:rPr>
          <w:sz w:val="28"/>
          <w:szCs w:val="28"/>
          <w:lang w:val="en-US"/>
        </w:rPr>
        <w:t xml:space="preserve"> - Brownlee, J. (2016). "A Gentle Introduction to Recommender Systems with Implicit Feedback". Machine Learning Mastery. Retrieved from https://machinelearningmastery.com/gentle-introduction-recommender-systems/</w:t>
      </w:r>
    </w:p>
    <w:p w14:paraId="67E1272E">
      <w:pPr>
        <w:pStyle w:val="14"/>
        <w:numPr>
          <w:ilvl w:val="0"/>
          <w:numId w:val="9"/>
        </w:numPr>
        <w:tabs>
          <w:tab w:val="left" w:pos="450"/>
        </w:tabs>
        <w:spacing w:before="1" w:line="360" w:lineRule="auto"/>
        <w:ind w:left="0" w:leftChars="0" w:right="115" w:rightChars="0" w:firstLine="0" w:firstLineChars="0"/>
        <w:jc w:val="left"/>
        <w:rPr>
          <w:sz w:val="28"/>
          <w:szCs w:val="28"/>
          <w:lang w:val="en-US"/>
        </w:rPr>
      </w:pPr>
      <w:r>
        <w:rPr>
          <w:sz w:val="28"/>
          <w:szCs w:val="28"/>
          <w:lang w:val="en-US"/>
        </w:rPr>
        <w:t xml:space="preserve">- Venkatesh, A. (2018). "How AI and Machine Learning are Transforming the Food Industry". Towards Data Science. </w:t>
      </w:r>
    </w:p>
    <w:p w14:paraId="208DCD29">
      <w:pPr>
        <w:pStyle w:val="14"/>
        <w:numPr>
          <w:ilvl w:val="0"/>
          <w:numId w:val="0"/>
        </w:numPr>
        <w:tabs>
          <w:tab w:val="left" w:pos="450"/>
        </w:tabs>
        <w:spacing w:before="1" w:line="360" w:lineRule="auto"/>
        <w:ind w:leftChars="0" w:right="115" w:rightChars="0"/>
        <w:jc w:val="left"/>
        <w:rPr>
          <w:sz w:val="28"/>
          <w:szCs w:val="28"/>
        </w:rPr>
      </w:pPr>
      <w:r>
        <w:rPr>
          <w:rFonts w:hint="default"/>
          <w:sz w:val="28"/>
          <w:szCs w:val="28"/>
          <w:lang w:val="en-US"/>
        </w:rPr>
        <w:t>[11]</w:t>
      </w:r>
      <w:r>
        <w:rPr>
          <w:sz w:val="28"/>
          <w:szCs w:val="28"/>
          <w:lang w:val="en-US"/>
        </w:rPr>
        <w:t xml:space="preserve"> - Konstan, J. A., Miller, B. N., Maltz, D., Herlocker, J. L., Gordon, L. R., &amp; Riedl, J. (1997). "GroupLens: Applying Collaborative Filtering to Usenet News". Communications of the ACM, 40(3), 77-87.</w:t>
      </w:r>
    </w:p>
    <w:p w14:paraId="4E44EB95">
      <w:pPr>
        <w:pStyle w:val="14"/>
        <w:numPr>
          <w:ilvl w:val="0"/>
          <w:numId w:val="0"/>
        </w:numPr>
        <w:tabs>
          <w:tab w:val="left" w:pos="450"/>
        </w:tabs>
        <w:spacing w:before="1" w:line="360" w:lineRule="auto"/>
        <w:ind w:left="100" w:leftChars="0" w:right="115" w:rightChars="0"/>
        <w:jc w:val="left"/>
        <w:rPr>
          <w:sz w:val="28"/>
          <w:szCs w:val="28"/>
        </w:rPr>
      </w:pPr>
      <w:r>
        <w:rPr>
          <w:rFonts w:hint="default"/>
          <w:sz w:val="28"/>
          <w:szCs w:val="28"/>
          <w:lang w:val="en-US"/>
        </w:rPr>
        <w:t>[12]</w:t>
      </w:r>
      <w:r>
        <w:rPr>
          <w:sz w:val="28"/>
          <w:szCs w:val="28"/>
          <w:lang w:val="en-US"/>
        </w:rPr>
        <w:t xml:space="preserve">  - Koren, Y., Bell, R., &amp; Volinsky, C. (2009). "Matrix Factorization Techniques for Recommender Systems". Computer, 42(8), 30-37.</w:t>
      </w:r>
    </w:p>
    <w:p w14:paraId="326558BD">
      <w:pPr>
        <w:pStyle w:val="14"/>
        <w:numPr>
          <w:ilvl w:val="0"/>
          <w:numId w:val="0"/>
        </w:numPr>
        <w:tabs>
          <w:tab w:val="left" w:pos="450"/>
        </w:tabs>
        <w:spacing w:before="1" w:line="360" w:lineRule="auto"/>
        <w:ind w:left="100" w:leftChars="0" w:right="115" w:rightChars="0"/>
        <w:jc w:val="left"/>
        <w:rPr>
          <w:sz w:val="28"/>
          <w:szCs w:val="28"/>
        </w:rPr>
      </w:pPr>
      <w:r>
        <w:rPr>
          <w:sz w:val="28"/>
          <w:szCs w:val="28"/>
          <w:lang w:val="en-US"/>
        </w:rPr>
        <w:t>These references cover a range of topics including recommender systems, sentiment analysis, predictive analytics, and machine learning applications in the food industry, which are pertinent to cereal analysis based on ratings using ML techniques. Make sure to replace or supplement these with actual sources you refer to in your work.</w:t>
      </w:r>
    </w:p>
    <w:p w14:paraId="3EB00543">
      <w:pPr>
        <w:pStyle w:val="14"/>
        <w:widowControl w:val="0"/>
        <w:numPr>
          <w:ilvl w:val="0"/>
          <w:numId w:val="0"/>
        </w:numPr>
        <w:tabs>
          <w:tab w:val="left" w:pos="556"/>
        </w:tabs>
        <w:autoSpaceDE w:val="0"/>
        <w:autoSpaceDN w:val="0"/>
        <w:spacing w:line="360" w:lineRule="auto"/>
        <w:ind w:right="119" w:rightChars="0"/>
        <w:jc w:val="both"/>
        <w:rPr>
          <w:sz w:val="28"/>
          <w:szCs w:val="28"/>
        </w:rPr>
      </w:pPr>
    </w:p>
    <w:p w14:paraId="3CB39842">
      <w:pPr>
        <w:pStyle w:val="14"/>
        <w:widowControl w:val="0"/>
        <w:numPr>
          <w:ilvl w:val="0"/>
          <w:numId w:val="0"/>
        </w:numPr>
        <w:tabs>
          <w:tab w:val="left" w:pos="556"/>
        </w:tabs>
        <w:autoSpaceDE w:val="0"/>
        <w:autoSpaceDN w:val="0"/>
        <w:spacing w:line="360" w:lineRule="auto"/>
        <w:ind w:right="119" w:rightChars="0"/>
        <w:jc w:val="both"/>
        <w:rPr>
          <w:sz w:val="28"/>
          <w:szCs w:val="28"/>
        </w:rPr>
      </w:pPr>
    </w:p>
    <w:p w14:paraId="2D3E66A7">
      <w:pPr>
        <w:pStyle w:val="14"/>
        <w:widowControl w:val="0"/>
        <w:numPr>
          <w:ilvl w:val="0"/>
          <w:numId w:val="0"/>
        </w:numPr>
        <w:tabs>
          <w:tab w:val="left" w:pos="556"/>
        </w:tabs>
        <w:autoSpaceDE w:val="0"/>
        <w:autoSpaceDN w:val="0"/>
        <w:spacing w:line="360" w:lineRule="auto"/>
        <w:ind w:right="119" w:rightChars="0"/>
        <w:jc w:val="both"/>
        <w:rPr>
          <w:sz w:val="28"/>
          <w:szCs w:val="28"/>
        </w:rPr>
      </w:pPr>
    </w:p>
    <w:p w14:paraId="682946C9">
      <w:pPr>
        <w:pStyle w:val="14"/>
        <w:widowControl w:val="0"/>
        <w:numPr>
          <w:ilvl w:val="0"/>
          <w:numId w:val="0"/>
        </w:numPr>
        <w:tabs>
          <w:tab w:val="left" w:pos="556"/>
        </w:tabs>
        <w:autoSpaceDE w:val="0"/>
        <w:autoSpaceDN w:val="0"/>
        <w:spacing w:line="360" w:lineRule="auto"/>
        <w:ind w:right="119" w:rightChars="0"/>
        <w:jc w:val="both"/>
        <w:rPr>
          <w:sz w:val="28"/>
          <w:szCs w:val="28"/>
        </w:rPr>
      </w:pPr>
    </w:p>
    <w:p w14:paraId="385BBE95">
      <w:pPr>
        <w:pStyle w:val="14"/>
        <w:widowControl w:val="0"/>
        <w:numPr>
          <w:ilvl w:val="0"/>
          <w:numId w:val="0"/>
        </w:numPr>
        <w:tabs>
          <w:tab w:val="left" w:pos="556"/>
        </w:tabs>
        <w:autoSpaceDE w:val="0"/>
        <w:autoSpaceDN w:val="0"/>
        <w:spacing w:line="360" w:lineRule="auto"/>
        <w:ind w:right="119" w:rightChars="0"/>
        <w:jc w:val="both"/>
        <w:rPr>
          <w:sz w:val="28"/>
          <w:szCs w:val="28"/>
        </w:rPr>
      </w:pPr>
    </w:p>
    <w:p w14:paraId="77D52D28">
      <w:pPr>
        <w:pStyle w:val="14"/>
        <w:widowControl w:val="0"/>
        <w:numPr>
          <w:ilvl w:val="0"/>
          <w:numId w:val="0"/>
        </w:numPr>
        <w:tabs>
          <w:tab w:val="left" w:pos="556"/>
        </w:tabs>
        <w:autoSpaceDE w:val="0"/>
        <w:autoSpaceDN w:val="0"/>
        <w:spacing w:line="360" w:lineRule="auto"/>
        <w:ind w:right="119" w:rightChars="0"/>
        <w:jc w:val="both"/>
        <w:rPr>
          <w:sz w:val="28"/>
          <w:szCs w:val="28"/>
        </w:rPr>
      </w:pPr>
    </w:p>
    <w:p w14:paraId="63B77FAF">
      <w:pPr>
        <w:pStyle w:val="14"/>
        <w:widowControl w:val="0"/>
        <w:numPr>
          <w:ilvl w:val="0"/>
          <w:numId w:val="0"/>
        </w:numPr>
        <w:tabs>
          <w:tab w:val="left" w:pos="556"/>
        </w:tabs>
        <w:autoSpaceDE w:val="0"/>
        <w:autoSpaceDN w:val="0"/>
        <w:spacing w:line="360" w:lineRule="auto"/>
        <w:ind w:right="119" w:rightChars="0"/>
        <w:jc w:val="both"/>
        <w:rPr>
          <w:sz w:val="28"/>
          <w:szCs w:val="28"/>
        </w:rPr>
      </w:pPr>
    </w:p>
    <w:p w14:paraId="1197D84B">
      <w:pPr>
        <w:pStyle w:val="14"/>
        <w:widowControl w:val="0"/>
        <w:numPr>
          <w:ilvl w:val="0"/>
          <w:numId w:val="0"/>
        </w:numPr>
        <w:tabs>
          <w:tab w:val="left" w:pos="556"/>
        </w:tabs>
        <w:autoSpaceDE w:val="0"/>
        <w:autoSpaceDN w:val="0"/>
        <w:spacing w:line="360" w:lineRule="auto"/>
        <w:ind w:right="119" w:rightChars="0"/>
        <w:jc w:val="both"/>
        <w:rPr>
          <w:sz w:val="28"/>
          <w:szCs w:val="28"/>
        </w:rPr>
      </w:pPr>
    </w:p>
    <w:p w14:paraId="2F83B3EE">
      <w:pPr>
        <w:pStyle w:val="14"/>
        <w:widowControl w:val="0"/>
        <w:numPr>
          <w:ilvl w:val="0"/>
          <w:numId w:val="0"/>
        </w:numPr>
        <w:tabs>
          <w:tab w:val="left" w:pos="556"/>
        </w:tabs>
        <w:autoSpaceDE w:val="0"/>
        <w:autoSpaceDN w:val="0"/>
        <w:spacing w:line="360" w:lineRule="auto"/>
        <w:ind w:right="119" w:rightChars="0"/>
        <w:jc w:val="both"/>
        <w:rPr>
          <w:sz w:val="28"/>
          <w:szCs w:val="28"/>
        </w:rPr>
      </w:pPr>
    </w:p>
    <w:p w14:paraId="3C7DFEDE">
      <w:pPr>
        <w:pStyle w:val="14"/>
        <w:widowControl w:val="0"/>
        <w:numPr>
          <w:ilvl w:val="0"/>
          <w:numId w:val="0"/>
        </w:numPr>
        <w:tabs>
          <w:tab w:val="left" w:pos="556"/>
        </w:tabs>
        <w:autoSpaceDE w:val="0"/>
        <w:autoSpaceDN w:val="0"/>
        <w:spacing w:line="360" w:lineRule="auto"/>
        <w:ind w:right="119" w:rightChars="0"/>
        <w:jc w:val="both"/>
        <w:rPr>
          <w:sz w:val="28"/>
          <w:szCs w:val="28"/>
        </w:rPr>
      </w:pPr>
    </w:p>
    <w:p w14:paraId="231DDA0E">
      <w:pPr>
        <w:pStyle w:val="14"/>
        <w:widowControl w:val="0"/>
        <w:numPr>
          <w:ilvl w:val="0"/>
          <w:numId w:val="0"/>
        </w:numPr>
        <w:tabs>
          <w:tab w:val="left" w:pos="556"/>
        </w:tabs>
        <w:autoSpaceDE w:val="0"/>
        <w:autoSpaceDN w:val="0"/>
        <w:spacing w:line="360" w:lineRule="auto"/>
        <w:ind w:right="119" w:rightChars="0"/>
        <w:jc w:val="both"/>
        <w:rPr>
          <w:sz w:val="28"/>
          <w:szCs w:val="28"/>
        </w:rPr>
      </w:pPr>
    </w:p>
    <w:p w14:paraId="34CDB036">
      <w:pPr>
        <w:pStyle w:val="14"/>
        <w:widowControl w:val="0"/>
        <w:numPr>
          <w:ilvl w:val="0"/>
          <w:numId w:val="0"/>
        </w:numPr>
        <w:tabs>
          <w:tab w:val="left" w:pos="556"/>
        </w:tabs>
        <w:autoSpaceDE w:val="0"/>
        <w:autoSpaceDN w:val="0"/>
        <w:spacing w:line="360" w:lineRule="auto"/>
        <w:ind w:right="119" w:rightChars="0"/>
        <w:jc w:val="both"/>
        <w:rPr>
          <w:sz w:val="28"/>
          <w:szCs w:val="28"/>
        </w:rPr>
      </w:pPr>
    </w:p>
    <w:p w14:paraId="7FB654A0">
      <w:pPr>
        <w:pStyle w:val="14"/>
        <w:widowControl w:val="0"/>
        <w:numPr>
          <w:ilvl w:val="0"/>
          <w:numId w:val="0"/>
        </w:numPr>
        <w:tabs>
          <w:tab w:val="left" w:pos="556"/>
        </w:tabs>
        <w:autoSpaceDE w:val="0"/>
        <w:autoSpaceDN w:val="0"/>
        <w:spacing w:line="360" w:lineRule="auto"/>
        <w:ind w:right="119" w:rightChars="0"/>
        <w:jc w:val="both"/>
        <w:rPr>
          <w:sz w:val="28"/>
          <w:szCs w:val="28"/>
        </w:rPr>
        <w:sectPr>
          <w:pgSz w:w="12240" w:h="15840"/>
          <w:pgMar w:top="1360" w:right="960" w:bottom="1200" w:left="980" w:header="0" w:footer="937" w:gutter="0"/>
          <w:cols w:space="720" w:num="1"/>
        </w:sectPr>
      </w:pPr>
    </w:p>
    <w:p w14:paraId="5899EC6F">
      <w:pPr>
        <w:pStyle w:val="14"/>
        <w:widowControl w:val="0"/>
        <w:numPr>
          <w:ilvl w:val="0"/>
          <w:numId w:val="0"/>
        </w:numPr>
        <w:tabs>
          <w:tab w:val="left" w:pos="556"/>
        </w:tabs>
        <w:autoSpaceDE w:val="0"/>
        <w:autoSpaceDN w:val="0"/>
        <w:spacing w:line="360" w:lineRule="auto"/>
        <w:ind w:left="603" w:leftChars="0" w:right="119" w:rightChars="0"/>
        <w:jc w:val="center"/>
        <w:rPr>
          <w:rFonts w:hint="default"/>
          <w:b/>
          <w:bCs/>
          <w:sz w:val="36"/>
          <w:szCs w:val="36"/>
          <w:lang w:val="en-US"/>
        </w:rPr>
      </w:pPr>
      <w:r>
        <w:rPr>
          <w:rFonts w:hint="default"/>
          <w:b/>
          <w:bCs/>
          <w:sz w:val="36"/>
          <w:szCs w:val="36"/>
          <w:lang w:val="en-US"/>
        </w:rPr>
        <w:t>12.APPENDIX</w:t>
      </w:r>
    </w:p>
    <w:p w14:paraId="35B30211">
      <w:pPr>
        <w:pStyle w:val="14"/>
        <w:widowControl w:val="0"/>
        <w:numPr>
          <w:ilvl w:val="0"/>
          <w:numId w:val="0"/>
        </w:numPr>
        <w:tabs>
          <w:tab w:val="left" w:pos="556"/>
        </w:tabs>
        <w:autoSpaceDE w:val="0"/>
        <w:autoSpaceDN w:val="0"/>
        <w:spacing w:line="360" w:lineRule="auto"/>
        <w:ind w:right="119" w:rightChars="0"/>
        <w:jc w:val="left"/>
        <w:rPr>
          <w:rFonts w:hint="default"/>
          <w:b/>
          <w:bCs/>
          <w:sz w:val="32"/>
          <w:szCs w:val="32"/>
          <w:u w:val="single"/>
          <w:lang w:val="en-US"/>
        </w:rPr>
      </w:pPr>
      <w:r>
        <w:rPr>
          <w:rFonts w:hint="default"/>
          <w:b/>
          <w:bCs/>
          <w:sz w:val="32"/>
          <w:szCs w:val="32"/>
          <w:u w:val="single"/>
          <w:lang w:val="en-US"/>
        </w:rPr>
        <w:t>Model building:</w:t>
      </w:r>
    </w:p>
    <w:p w14:paraId="527122C9">
      <w:pPr>
        <w:pStyle w:val="14"/>
        <w:widowControl w:val="0"/>
        <w:numPr>
          <w:ilvl w:val="0"/>
          <w:numId w:val="10"/>
        </w:numPr>
        <w:tabs>
          <w:tab w:val="left" w:pos="556"/>
          <w:tab w:val="clear" w:pos="312"/>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Dataset</w:t>
      </w:r>
    </w:p>
    <w:p w14:paraId="79A81672">
      <w:pPr>
        <w:pStyle w:val="14"/>
        <w:widowControl w:val="0"/>
        <w:numPr>
          <w:ilvl w:val="0"/>
          <w:numId w:val="10"/>
        </w:numPr>
        <w:tabs>
          <w:tab w:val="left" w:pos="556"/>
          <w:tab w:val="clear" w:pos="312"/>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Google colab and VS code</w:t>
      </w:r>
    </w:p>
    <w:p w14:paraId="1BD54A62">
      <w:pPr>
        <w:pStyle w:val="14"/>
        <w:widowControl w:val="0"/>
        <w:numPr>
          <w:ilvl w:val="0"/>
          <w:numId w:val="0"/>
        </w:numPr>
        <w:tabs>
          <w:tab w:val="left" w:pos="556"/>
        </w:tabs>
        <w:autoSpaceDE w:val="0"/>
        <w:autoSpaceDN w:val="0"/>
        <w:spacing w:line="360" w:lineRule="auto"/>
        <w:ind w:left="460" w:leftChars="0" w:right="119" w:rightChars="0"/>
        <w:jc w:val="left"/>
        <w:rPr>
          <w:rFonts w:hint="default"/>
          <w:b w:val="0"/>
          <w:bCs w:val="0"/>
          <w:sz w:val="24"/>
          <w:szCs w:val="24"/>
          <w:u w:val="none"/>
          <w:lang w:val="en-US"/>
        </w:rPr>
      </w:pPr>
      <w:r>
        <w:rPr>
          <w:rFonts w:hint="default"/>
          <w:b w:val="0"/>
          <w:bCs w:val="0"/>
          <w:sz w:val="24"/>
          <w:szCs w:val="24"/>
          <w:u w:val="none"/>
          <w:lang w:val="en-US"/>
        </w:rPr>
        <w:t>Application Building</w:t>
      </w:r>
    </w:p>
    <w:p w14:paraId="4F74DA07">
      <w:pPr>
        <w:pStyle w:val="14"/>
        <w:widowControl w:val="0"/>
        <w:numPr>
          <w:ilvl w:val="0"/>
          <w:numId w:val="11"/>
        </w:numPr>
        <w:tabs>
          <w:tab w:val="left" w:pos="556"/>
          <w:tab w:val="clear" w:pos="312"/>
        </w:tabs>
        <w:autoSpaceDE w:val="0"/>
        <w:autoSpaceDN w:val="0"/>
        <w:spacing w:line="360" w:lineRule="auto"/>
        <w:ind w:left="460" w:leftChars="0" w:right="119" w:rightChars="0"/>
        <w:jc w:val="left"/>
        <w:rPr>
          <w:rFonts w:hint="default"/>
          <w:b w:val="0"/>
          <w:bCs w:val="0"/>
          <w:sz w:val="24"/>
          <w:szCs w:val="24"/>
          <w:u w:val="none"/>
          <w:lang w:val="en-US"/>
        </w:rPr>
      </w:pPr>
      <w:r>
        <w:rPr>
          <w:rFonts w:hint="default"/>
          <w:b w:val="0"/>
          <w:bCs w:val="0"/>
          <w:sz w:val="24"/>
          <w:szCs w:val="24"/>
          <w:u w:val="none"/>
          <w:lang w:val="en-US"/>
        </w:rPr>
        <w:t>HTML file(index file,Predict file)</w:t>
      </w:r>
    </w:p>
    <w:p w14:paraId="4E74ED76">
      <w:pPr>
        <w:pStyle w:val="14"/>
        <w:widowControl w:val="0"/>
        <w:numPr>
          <w:ilvl w:val="0"/>
          <w:numId w:val="11"/>
        </w:numPr>
        <w:tabs>
          <w:tab w:val="left" w:pos="556"/>
          <w:tab w:val="clear" w:pos="312"/>
        </w:tabs>
        <w:autoSpaceDE w:val="0"/>
        <w:autoSpaceDN w:val="0"/>
        <w:spacing w:line="360" w:lineRule="auto"/>
        <w:ind w:left="460" w:leftChars="0" w:right="119" w:rightChars="0"/>
        <w:jc w:val="left"/>
        <w:rPr>
          <w:rFonts w:hint="default"/>
          <w:b w:val="0"/>
          <w:bCs w:val="0"/>
          <w:sz w:val="24"/>
          <w:szCs w:val="24"/>
          <w:u w:val="none"/>
          <w:lang w:val="en-US"/>
        </w:rPr>
      </w:pPr>
      <w:r>
        <w:rPr>
          <w:rFonts w:hint="default"/>
          <w:b w:val="0"/>
          <w:bCs w:val="0"/>
          <w:sz w:val="24"/>
          <w:szCs w:val="24"/>
          <w:u w:val="none"/>
          <w:lang w:val="en-US"/>
        </w:rPr>
        <w:t>CSS file</w:t>
      </w:r>
    </w:p>
    <w:p w14:paraId="10C438A3">
      <w:pPr>
        <w:pStyle w:val="14"/>
        <w:widowControl w:val="0"/>
        <w:numPr>
          <w:ilvl w:val="0"/>
          <w:numId w:val="11"/>
        </w:numPr>
        <w:tabs>
          <w:tab w:val="left" w:pos="556"/>
          <w:tab w:val="clear" w:pos="312"/>
        </w:tabs>
        <w:autoSpaceDE w:val="0"/>
        <w:autoSpaceDN w:val="0"/>
        <w:spacing w:line="360" w:lineRule="auto"/>
        <w:ind w:left="460" w:leftChars="0" w:right="119" w:rightChars="0"/>
        <w:jc w:val="left"/>
        <w:rPr>
          <w:rFonts w:hint="default"/>
          <w:b w:val="0"/>
          <w:bCs w:val="0"/>
          <w:sz w:val="24"/>
          <w:szCs w:val="24"/>
          <w:u w:val="none"/>
          <w:lang w:val="en-US"/>
        </w:rPr>
      </w:pPr>
      <w:r>
        <w:rPr>
          <w:rFonts w:hint="default"/>
          <w:b w:val="0"/>
          <w:bCs w:val="0"/>
          <w:sz w:val="24"/>
          <w:szCs w:val="24"/>
          <w:u w:val="none"/>
          <w:lang w:val="en-US"/>
        </w:rPr>
        <w:t>Models in pickle format</w:t>
      </w:r>
    </w:p>
    <w:p w14:paraId="0CEDE746">
      <w:pPr>
        <w:pStyle w:val="14"/>
        <w:widowControl w:val="0"/>
        <w:numPr>
          <w:ilvl w:val="0"/>
          <w:numId w:val="0"/>
        </w:numPr>
        <w:tabs>
          <w:tab w:val="left" w:pos="556"/>
        </w:tabs>
        <w:autoSpaceDE w:val="0"/>
        <w:autoSpaceDN w:val="0"/>
        <w:spacing w:line="360" w:lineRule="auto"/>
        <w:ind w:right="119" w:rightChars="0"/>
        <w:jc w:val="left"/>
        <w:rPr>
          <w:rFonts w:hint="default"/>
          <w:b/>
          <w:bCs/>
          <w:sz w:val="32"/>
          <w:szCs w:val="32"/>
          <w:u w:val="none"/>
          <w:lang w:val="en-US"/>
        </w:rPr>
      </w:pPr>
      <w:r>
        <w:rPr>
          <w:rFonts w:hint="default"/>
          <w:b/>
          <w:bCs/>
          <w:sz w:val="32"/>
          <w:szCs w:val="32"/>
          <w:u w:val="none"/>
          <w:lang w:val="en-US"/>
        </w:rPr>
        <w:t xml:space="preserve"> SOURCE CODE:</w:t>
      </w:r>
    </w:p>
    <w:p w14:paraId="783E66F7">
      <w:pPr>
        <w:pStyle w:val="14"/>
        <w:widowControl w:val="0"/>
        <w:numPr>
          <w:ilvl w:val="0"/>
          <w:numId w:val="0"/>
        </w:numPr>
        <w:tabs>
          <w:tab w:val="left" w:pos="556"/>
        </w:tabs>
        <w:autoSpaceDE w:val="0"/>
        <w:autoSpaceDN w:val="0"/>
        <w:spacing w:line="360" w:lineRule="auto"/>
        <w:ind w:right="119" w:rightChars="0"/>
        <w:jc w:val="left"/>
        <w:rPr>
          <w:rFonts w:hint="default"/>
          <w:b/>
          <w:bCs/>
          <w:sz w:val="32"/>
          <w:szCs w:val="32"/>
          <w:u w:val="single"/>
          <w:lang w:val="en-US"/>
        </w:rPr>
      </w:pPr>
      <w:r>
        <w:rPr>
          <w:rFonts w:hint="default"/>
          <w:b/>
          <w:bCs/>
          <w:sz w:val="32"/>
          <w:szCs w:val="32"/>
          <w:u w:val="single"/>
          <w:lang w:val="en-US"/>
        </w:rPr>
        <w:t>BASIC.HTML</w:t>
      </w:r>
    </w:p>
    <w:p w14:paraId="7EA07589">
      <w:pPr>
        <w:pStyle w:val="14"/>
        <w:widowControl w:val="0"/>
        <w:numPr>
          <w:ilvl w:val="0"/>
          <w:numId w:val="0"/>
        </w:numPr>
        <w:tabs>
          <w:tab w:val="left" w:pos="556"/>
        </w:tabs>
        <w:autoSpaceDE w:val="0"/>
        <w:autoSpaceDN w:val="0"/>
        <w:spacing w:line="360" w:lineRule="auto"/>
        <w:ind w:right="119" w:rightChars="0"/>
        <w:jc w:val="left"/>
        <w:rPr>
          <w:rFonts w:hint="default"/>
          <w:b/>
          <w:bCs/>
          <w:sz w:val="36"/>
          <w:szCs w:val="36"/>
          <w:u w:val="single"/>
          <w:lang w:val="en-US"/>
        </w:rPr>
      </w:pPr>
    </w:p>
    <w:p w14:paraId="099914BA">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&lt;!DOCTYPE html&gt;</w:t>
      </w:r>
    </w:p>
    <w:p w14:paraId="500DC34D">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&lt;html &gt;</w:t>
      </w:r>
    </w:p>
    <w:p w14:paraId="34928501">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&lt;!--From https://codepen.io/frytyler/pen/EGdtg--&gt;</w:t>
      </w:r>
    </w:p>
    <w:p w14:paraId="16906E21">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&lt;head&gt;</w:t>
      </w:r>
    </w:p>
    <w:p w14:paraId="45FB9F3E">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 xml:space="preserve">  &lt;meta charset="UTF-8"&gt;</w:t>
      </w:r>
    </w:p>
    <w:p w14:paraId="1D03F92D">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 xml:space="preserve">  &lt;title&gt;Cereal Analysis Prediction&lt;/title&gt;</w:t>
      </w:r>
    </w:p>
    <w:p w14:paraId="6A7F8B3F">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&lt;link rel="stylesheet" href="{{ url_for('static', filename='css/style.css') }}"&gt;</w:t>
      </w:r>
    </w:p>
    <w:p w14:paraId="4E7508F5">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&lt;style&gt;</w:t>
      </w:r>
    </w:p>
    <w:p w14:paraId="542A39C6">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.login{</w:t>
      </w:r>
    </w:p>
    <w:p w14:paraId="18C9A39D">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top: 20%;</w:t>
      </w:r>
    </w:p>
    <w:p w14:paraId="4EC26AFA">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w:t>
      </w:r>
    </w:p>
    <w:p w14:paraId="5A943CAF">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&lt;/style&gt;</w:t>
      </w:r>
    </w:p>
    <w:p w14:paraId="5BB5E304">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&lt;body&gt;</w:t>
      </w:r>
    </w:p>
    <w:p w14:paraId="2D19EFAE">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&lt;div class="login"&gt;</w:t>
      </w:r>
    </w:p>
    <w:p w14:paraId="68F9FB9C">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 xml:space="preserve">&lt;h1&gt;Cereal AnalysisBased on Ratings by using </w:t>
      </w:r>
    </w:p>
    <w:p w14:paraId="2AB533D9">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Machine Learning Techniques</w:t>
      </w:r>
    </w:p>
    <w:p w14:paraId="00F5D323">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&lt;span class="label label-default"&gt;&lt;/span&gt;&lt;/h1&gt;</w:t>
      </w:r>
    </w:p>
    <w:p w14:paraId="48C119C5">
      <w:pPr>
        <w:pStyle w:val="14"/>
        <w:widowControl w:val="0"/>
        <w:numPr>
          <w:ilvl w:val="0"/>
          <w:numId w:val="0"/>
        </w:numPr>
        <w:tabs>
          <w:tab w:val="left" w:pos="556"/>
        </w:tabs>
        <w:autoSpaceDE w:val="0"/>
        <w:autoSpaceDN w:val="0"/>
        <w:spacing w:line="360" w:lineRule="auto"/>
        <w:ind w:right="119" w:rightChars="0" w:firstLine="1080" w:firstLineChars="450"/>
        <w:jc w:val="left"/>
        <w:rPr>
          <w:rFonts w:hint="default"/>
          <w:b w:val="0"/>
          <w:bCs w:val="0"/>
          <w:sz w:val="24"/>
          <w:szCs w:val="24"/>
          <w:u w:val="none"/>
          <w:lang w:val="en-US"/>
        </w:rPr>
      </w:pPr>
      <w:r>
        <w:rPr>
          <w:rFonts w:hint="default"/>
          <w:b w:val="0"/>
          <w:bCs w:val="0"/>
          <w:sz w:val="24"/>
          <w:szCs w:val="24"/>
          <w:u w:val="none"/>
          <w:lang w:val="en-US"/>
        </w:rPr>
        <w:t xml:space="preserve">  &lt;div class='description'&gt;</w:t>
      </w:r>
    </w:p>
    <w:p w14:paraId="7C4905BF">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 xml:space="preserve">                          &lt;p&gt;A customer wants to buy some food items with high dietary benefits so that he wants to know which food item has high dietary benefits. It is so difficult to choose an item .Usually a customer expects to consume dietary cereals with high proteins, fiber and low sugars, fats. Predicting a brand with high dietary cereals became a big issue.&lt;/p&gt;</w:t>
      </w:r>
    </w:p>
    <w:p w14:paraId="13F92D86">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 xml:space="preserve">    </w:t>
      </w:r>
      <w:r>
        <w:rPr>
          <w:rFonts w:hint="default"/>
          <w:b w:val="0"/>
          <w:bCs w:val="0"/>
          <w:sz w:val="24"/>
          <w:szCs w:val="24"/>
          <w:u w:val="none"/>
          <w:lang w:val="en-US"/>
        </w:rPr>
        <w:tab/>
      </w:r>
      <w:r>
        <w:rPr>
          <w:rFonts w:hint="default"/>
          <w:b w:val="0"/>
          <w:bCs w:val="0"/>
          <w:sz w:val="24"/>
          <w:szCs w:val="24"/>
          <w:u w:val="none"/>
          <w:lang w:val="en-US"/>
        </w:rPr>
        <w:tab/>
      </w:r>
      <w:r>
        <w:rPr>
          <w:rFonts w:hint="default"/>
          <w:b w:val="0"/>
          <w:bCs w:val="0"/>
          <w:sz w:val="24"/>
          <w:szCs w:val="24"/>
          <w:u w:val="none"/>
          <w:lang w:val="en-US"/>
        </w:rPr>
        <w:tab/>
      </w:r>
      <w:r>
        <w:rPr>
          <w:rFonts w:hint="default"/>
          <w:b w:val="0"/>
          <w:bCs w:val="0"/>
          <w:sz w:val="24"/>
          <w:szCs w:val="24"/>
          <w:u w:val="none"/>
          <w:lang w:val="en-US"/>
        </w:rPr>
        <w:t>&lt;p&gt;We use machine learning algorithms to predict the food with high beneficiary diet. The model can predict the rating of the food more accurate by giving the inputs which are the cereals and ingredients present in the food. Thus a customer can get high dietary food by the rating of the food given to it from the cereals and ingredients present. The rating is predicted using the neural networks model.&lt;/p&gt;</w:t>
      </w:r>
    </w:p>
    <w:p w14:paraId="7E718385">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 xml:space="preserve">    </w:t>
      </w:r>
      <w:r>
        <w:rPr>
          <w:rFonts w:hint="default"/>
          <w:b w:val="0"/>
          <w:bCs w:val="0"/>
          <w:sz w:val="24"/>
          <w:szCs w:val="24"/>
          <w:u w:val="none"/>
          <w:lang w:val="en-US"/>
        </w:rPr>
        <w:tab/>
      </w:r>
      <w:r>
        <w:rPr>
          <w:rFonts w:hint="default"/>
          <w:b w:val="0"/>
          <w:bCs w:val="0"/>
          <w:sz w:val="24"/>
          <w:szCs w:val="24"/>
          <w:u w:val="none"/>
          <w:lang w:val="en-US"/>
        </w:rPr>
        <w:tab/>
      </w:r>
      <w:r>
        <w:rPr>
          <w:rFonts w:hint="default"/>
          <w:b w:val="0"/>
          <w:bCs w:val="0"/>
          <w:sz w:val="24"/>
          <w:szCs w:val="24"/>
          <w:u w:val="none"/>
          <w:lang w:val="en-US"/>
        </w:rPr>
        <w:t>&lt;/div&gt;</w:t>
      </w:r>
    </w:p>
    <w:p w14:paraId="5B678A07">
      <w:pPr>
        <w:pStyle w:val="14"/>
        <w:widowControl w:val="0"/>
        <w:numPr>
          <w:ilvl w:val="0"/>
          <w:numId w:val="0"/>
        </w:numPr>
        <w:tabs>
          <w:tab w:val="left" w:pos="556"/>
        </w:tabs>
        <w:autoSpaceDE w:val="0"/>
        <w:autoSpaceDN w:val="0"/>
        <w:spacing w:line="360" w:lineRule="auto"/>
        <w:ind w:right="119" w:rightChars="0" w:firstLine="960" w:firstLineChars="400"/>
        <w:jc w:val="left"/>
        <w:rPr>
          <w:rFonts w:hint="default"/>
          <w:b w:val="0"/>
          <w:bCs w:val="0"/>
          <w:sz w:val="24"/>
          <w:szCs w:val="24"/>
          <w:u w:val="none"/>
          <w:lang w:val="en-US"/>
        </w:rPr>
      </w:pPr>
      <w:r>
        <w:rPr>
          <w:rFonts w:hint="default"/>
          <w:b w:val="0"/>
          <w:bCs w:val="0"/>
          <w:sz w:val="24"/>
          <w:szCs w:val="24"/>
          <w:u w:val="none"/>
          <w:lang w:val="en-US"/>
        </w:rPr>
        <w:t xml:space="preserve"> &lt;form action="/assesment"&gt;</w:t>
      </w:r>
    </w:p>
    <w:p w14:paraId="1B89BEAF">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 xml:space="preserve">                 &lt;button type="submit" class="btn btn-primary btn-block btn-large"&gt;Click me to continue with prediction&lt;/button&gt;</w:t>
      </w:r>
    </w:p>
    <w:p w14:paraId="23B2E908">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 xml:space="preserve">             &lt;/form&gt;</w:t>
      </w:r>
    </w:p>
    <w:p w14:paraId="76C745BE">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&lt;/div&gt;</w:t>
      </w:r>
    </w:p>
    <w:p w14:paraId="779AC290">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&lt;/body&gt;</w:t>
      </w:r>
    </w:p>
    <w:p w14:paraId="5FBD7671">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&lt;/html&gt;</w:t>
      </w:r>
    </w:p>
    <w:p w14:paraId="468CFD84">
      <w:pPr>
        <w:pStyle w:val="14"/>
        <w:widowControl w:val="0"/>
        <w:numPr>
          <w:ilvl w:val="0"/>
          <w:numId w:val="0"/>
        </w:numPr>
        <w:tabs>
          <w:tab w:val="left" w:pos="556"/>
        </w:tabs>
        <w:autoSpaceDE w:val="0"/>
        <w:autoSpaceDN w:val="0"/>
        <w:spacing w:line="360" w:lineRule="auto"/>
        <w:ind w:right="119" w:rightChars="0"/>
        <w:jc w:val="left"/>
        <w:rPr>
          <w:rFonts w:hint="default"/>
          <w:b/>
          <w:bCs/>
          <w:sz w:val="28"/>
          <w:szCs w:val="28"/>
          <w:u w:val="single"/>
          <w:lang w:val="en-US"/>
        </w:rPr>
      </w:pPr>
    </w:p>
    <w:p w14:paraId="730111FE">
      <w:pPr>
        <w:pStyle w:val="14"/>
        <w:widowControl w:val="0"/>
        <w:numPr>
          <w:ilvl w:val="0"/>
          <w:numId w:val="0"/>
        </w:numPr>
        <w:tabs>
          <w:tab w:val="left" w:pos="556"/>
        </w:tabs>
        <w:autoSpaceDE w:val="0"/>
        <w:autoSpaceDN w:val="0"/>
        <w:spacing w:line="360" w:lineRule="auto"/>
        <w:ind w:right="119" w:rightChars="0"/>
        <w:jc w:val="left"/>
        <w:rPr>
          <w:rFonts w:hint="default"/>
          <w:b/>
          <w:bCs/>
          <w:sz w:val="28"/>
          <w:szCs w:val="28"/>
          <w:u w:val="single"/>
          <w:lang w:val="en-US"/>
        </w:rPr>
      </w:pPr>
    </w:p>
    <w:p w14:paraId="69B643C5">
      <w:pPr>
        <w:pStyle w:val="14"/>
        <w:widowControl w:val="0"/>
        <w:numPr>
          <w:ilvl w:val="0"/>
          <w:numId w:val="0"/>
        </w:numPr>
        <w:tabs>
          <w:tab w:val="left" w:pos="556"/>
        </w:tabs>
        <w:autoSpaceDE w:val="0"/>
        <w:autoSpaceDN w:val="0"/>
        <w:spacing w:line="360" w:lineRule="auto"/>
        <w:ind w:right="119" w:rightChars="0"/>
        <w:jc w:val="left"/>
        <w:rPr>
          <w:rFonts w:hint="default"/>
          <w:b/>
          <w:bCs/>
          <w:sz w:val="32"/>
          <w:szCs w:val="32"/>
          <w:u w:val="single"/>
          <w:lang w:val="en-US"/>
        </w:rPr>
      </w:pPr>
      <w:r>
        <w:rPr>
          <w:rFonts w:hint="default"/>
          <w:b/>
          <w:bCs/>
          <w:sz w:val="32"/>
          <w:szCs w:val="32"/>
          <w:u w:val="single"/>
          <w:lang w:val="en-US"/>
        </w:rPr>
        <w:t>INDEX.HTML</w:t>
      </w:r>
    </w:p>
    <w:p w14:paraId="54E0126D">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&lt;!DOCTYPE html&gt;</w:t>
      </w:r>
    </w:p>
    <w:p w14:paraId="1C13BAA1">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&lt;html &gt;</w:t>
      </w:r>
    </w:p>
    <w:p w14:paraId="417A51F2">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&lt;!--From https://codepen.io/frytyler/pen/EGdtg--&gt;</w:t>
      </w:r>
    </w:p>
    <w:p w14:paraId="60B76926">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&lt;head&gt;</w:t>
      </w:r>
    </w:p>
    <w:p w14:paraId="6E184906">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&lt;meta charset="UTF-8"&gt;</w:t>
      </w:r>
    </w:p>
    <w:p w14:paraId="5E9691A5">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&lt;title&gt;Cereal Analysis Prediction&lt;/title&gt;</w:t>
      </w:r>
    </w:p>
    <w:p w14:paraId="74AF80E4">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&lt;link rel="stylesheet" href="{{ url_for('static', filename='css/style.css') }}"&gt;</w:t>
      </w:r>
    </w:p>
    <w:p w14:paraId="342FC051">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&lt;style&gt;</w:t>
      </w:r>
    </w:p>
    <w:p w14:paraId="7792F9CB">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.login{</w:t>
      </w:r>
    </w:p>
    <w:p w14:paraId="4299D03A">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top: 20%;</w:t>
      </w:r>
    </w:p>
    <w:p w14:paraId="18405958">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t>
      </w:r>
    </w:p>
    <w:p w14:paraId="01977E38">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select {</w:t>
      </w:r>
    </w:p>
    <w:p w14:paraId="17A08930">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margin-bottom: 10px;</w:t>
      </w:r>
    </w:p>
    <w:p w14:paraId="6467A0A5">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border: none;</w:t>
      </w:r>
    </w:p>
    <w:p w14:paraId="3F8321B9">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outline: none;</w:t>
      </w:r>
    </w:p>
    <w:p w14:paraId="1E131839">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padding: 10px;</w:t>
      </w:r>
    </w:p>
    <w:p w14:paraId="2408395A">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font-size: 13px;</w:t>
      </w:r>
    </w:p>
    <w:p w14:paraId="5189E705">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color: purple;</w:t>
      </w:r>
    </w:p>
    <w:p w14:paraId="3917CA15">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text-shadow: 1px 1px 1px rgb(255 182 193 / 50%);</w:t>
      </w:r>
    </w:p>
    <w:p w14:paraId="3715EB88">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border: 1px solid rgba(128,0,128,0.4);</w:t>
      </w:r>
    </w:p>
    <w:p w14:paraId="5537263D">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border-radius: 4px;</w:t>
      </w:r>
    </w:p>
    <w:p w14:paraId="07D3C193">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t>
      </w:r>
    </w:p>
    <w:p w14:paraId="3907B1FA">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&lt;/style&gt;</w:t>
      </w:r>
    </w:p>
    <w:p w14:paraId="702461A9">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&lt;/head&gt;</w:t>
      </w:r>
    </w:p>
    <w:p w14:paraId="6D92D2AD">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&lt;body&gt;</w:t>
      </w:r>
    </w:p>
    <w:p w14:paraId="24A9B68D">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&lt;div class="login"&gt;</w:t>
      </w:r>
    </w:p>
    <w:p w14:paraId="6F207C79">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&lt;h1&gt;Cereal Analysis Prediction&lt;/h1&gt;</w:t>
      </w:r>
    </w:p>
    <w:p w14:paraId="7AEC8961">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&lt;br&gt;</w:t>
      </w:r>
    </w:p>
    <w:p w14:paraId="031F505A">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 Main Input For Receiving Query to our ML --&gt;</w:t>
      </w:r>
    </w:p>
    <w:p w14:paraId="06B58A00">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&lt;form action="/predict"method="post"&gt;</w:t>
      </w:r>
    </w:p>
    <w:p w14:paraId="0B297113">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&lt;select name="mfr"&gt;</w:t>
      </w:r>
    </w:p>
    <w:p w14:paraId="16775E20">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&lt;option disabled="disabled" selected="selected"&gt;Manufacturer&lt;/option&gt;&lt;br&gt;</w:t>
      </w:r>
    </w:p>
    <w:p w14:paraId="35A4ADE7">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&lt;option value="a"&gt;A&lt;/option&gt;</w:t>
      </w:r>
    </w:p>
    <w:p w14:paraId="32EE36E9">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&lt;option value="g"&gt;G&lt;/option&gt;</w:t>
      </w:r>
    </w:p>
    <w:p w14:paraId="58193C29">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&lt;option value="k"&gt;K&lt;/option&gt;</w:t>
      </w:r>
    </w:p>
    <w:p w14:paraId="1CF7E841">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&lt;option value="n"&gt;N&lt;/option&gt;</w:t>
      </w:r>
    </w:p>
    <w:p w14:paraId="775CC285">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 xml:space="preserve">&lt;option value="p"&gt;P&lt;/option&gt;            </w:t>
      </w:r>
    </w:p>
    <w:p w14:paraId="6BB35621">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&lt;option value="q"&gt;Q&lt;/option&gt;</w:t>
      </w:r>
    </w:p>
    <w:p w14:paraId="31E8407B">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&lt;option value="r"&gt;R&lt;/option&gt;</w:t>
      </w:r>
    </w:p>
    <w:p w14:paraId="0C8C8094">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&lt;/select&gt;</w:t>
      </w:r>
    </w:p>
    <w:p w14:paraId="1492A182">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&lt;select name="type"&gt;</w:t>
      </w:r>
    </w:p>
    <w:p w14:paraId="68D99868">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&lt;option disabled="disabled" selected="selected"&gt;Type&lt;/option&gt;</w:t>
      </w:r>
    </w:p>
    <w:p w14:paraId="574AC813">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&lt;option value="c"&gt;Cold&lt;/option&gt;</w:t>
      </w:r>
    </w:p>
    <w:p w14:paraId="15F62FFF">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w:t>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&lt;option value="h"&gt;Hot&lt;/option&gt;</w:t>
      </w:r>
    </w:p>
    <w:p w14:paraId="78B94565">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&lt;/select&gt;&lt;br&gt;</w:t>
      </w:r>
    </w:p>
    <w:p w14:paraId="393F05C5">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w:t>
      </w:r>
      <w:r>
        <w:rPr>
          <w:rFonts w:hint="default" w:cs="Times New Roman"/>
          <w:b w:val="0"/>
          <w:bCs w:val="0"/>
          <w:sz w:val="24"/>
          <w:szCs w:val="24"/>
          <w:u w:val="none"/>
          <w:lang w:val="en-US"/>
        </w:rPr>
        <w:t xml:space="preserve">   </w:t>
      </w:r>
      <w:r>
        <w:rPr>
          <w:rFonts w:hint="default" w:ascii="Times New Roman" w:hAnsi="Times New Roman" w:cs="Times New Roman"/>
          <w:b w:val="0"/>
          <w:bCs w:val="0"/>
          <w:sz w:val="24"/>
          <w:szCs w:val="24"/>
          <w:u w:val="none"/>
          <w:lang w:val="en-US"/>
        </w:rPr>
        <w:t>&lt;input type="text" name="Calories" placeholder="Calories" required="required" /&gt;&lt;br&gt;</w:t>
      </w:r>
    </w:p>
    <w:p w14:paraId="36FF259B">
      <w:pPr>
        <w:pStyle w:val="14"/>
        <w:widowControl w:val="0"/>
        <w:numPr>
          <w:ilvl w:val="0"/>
          <w:numId w:val="0"/>
        </w:numPr>
        <w:tabs>
          <w:tab w:val="left" w:pos="556"/>
        </w:tabs>
        <w:autoSpaceDE w:val="0"/>
        <w:autoSpaceDN w:val="0"/>
        <w:spacing w:line="360" w:lineRule="auto"/>
        <w:ind w:right="119" w:rightChars="0" w:firstLine="480" w:firstLineChars="20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&lt;input type="text" name="Protien" placeholder="Protien" required="required" /&gt;&lt;br&gt;</w:t>
      </w:r>
    </w:p>
    <w:p w14:paraId="4DC4367C">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&lt;input type="text" name="Fat" placeholder="Fat" required="required" /&gt;&lt;br&gt;</w:t>
      </w:r>
    </w:p>
    <w:p w14:paraId="3B1A37A5">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&lt;input type="text" name="Sodium" placeholder="Sodium" required="required" /&gt;&lt;br&gt;</w:t>
      </w:r>
    </w:p>
    <w:p w14:paraId="323A4B94">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&lt;input type="text" name="Fiber" placeholder="Fiber" required="required" /&gt;&lt;br&gt;</w:t>
      </w:r>
    </w:p>
    <w:p w14:paraId="0F46D5BF">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&lt;input type="text" name="Carbo" placeholder="Carbo" required="required" /&gt;&lt;br&gt;</w:t>
      </w:r>
    </w:p>
    <w:p w14:paraId="2E34CFFE">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&lt;input type="text" name="Sugars" placeholder="Sugars" required="required" /&gt;&lt;br&gt;</w:t>
      </w:r>
    </w:p>
    <w:p w14:paraId="4C7ECBB4">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&lt;input type="text" name="Potass" placeholder="Potass" required="required" /&gt;&lt;br&gt;</w:t>
      </w:r>
    </w:p>
    <w:p w14:paraId="11F4FA9A">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&lt;input type="text" name="Vitamins" placeholder="Vitamins" required="required" /&gt;&lt;br&gt;</w:t>
      </w:r>
    </w:p>
    <w:p w14:paraId="7F2BCF10">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&lt;input type="text" name="Shelf" placeholder="Shelf" required="required" /&gt;&lt;br&gt;</w:t>
      </w:r>
    </w:p>
    <w:p w14:paraId="4F4B0646">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&lt;input type="text" name="Weight" placeholder="Weight" required="required" /&gt;&lt;br&gt;</w:t>
      </w:r>
    </w:p>
    <w:p w14:paraId="2F8E808C">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&lt;input type="text" name="Cups" placeholder="Cups" required="required" /&gt;&lt;br&gt;</w:t>
      </w:r>
    </w:p>
    <w:p w14:paraId="0FC77E7E">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&lt;button type="submit" class="btn btn-primary btn-block btn-large"&gt;Predict&lt;/button&gt;</w:t>
      </w:r>
    </w:p>
    <w:p w14:paraId="31E53E0D">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&lt;/form&gt;</w:t>
      </w:r>
    </w:p>
    <w:p w14:paraId="4DF5F5FF">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&lt;br&gt;</w:t>
      </w:r>
    </w:p>
    <w:p w14:paraId="4C21107E">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&lt;br&gt;</w:t>
      </w:r>
    </w:p>
    <w:p w14:paraId="26CD1CB5">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&lt;p&gt;</w:t>
      </w:r>
    </w:p>
    <w:p w14:paraId="6B74C2ED">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 z }}</w:t>
      </w:r>
    </w:p>
    <w:p w14:paraId="142EE74D">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&lt;p&gt;</w:t>
      </w:r>
    </w:p>
    <w:p w14:paraId="0594DAB0">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&lt;/div&gt;</w:t>
      </w:r>
    </w:p>
    <w:p w14:paraId="4482D2E0">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&lt;/body&gt;</w:t>
      </w:r>
    </w:p>
    <w:p w14:paraId="3D9BE0D3">
      <w:pPr>
        <w:pStyle w:val="14"/>
        <w:widowControl w:val="0"/>
        <w:numPr>
          <w:ilvl w:val="0"/>
          <w:numId w:val="0"/>
        </w:numPr>
        <w:tabs>
          <w:tab w:val="left" w:pos="556"/>
        </w:tabs>
        <w:autoSpaceDE w:val="0"/>
        <w:autoSpaceDN w:val="0"/>
        <w:spacing w:line="360" w:lineRule="auto"/>
        <w:ind w:right="119" w:righ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&lt;/html&gt;</w:t>
      </w:r>
    </w:p>
    <w:p w14:paraId="54569572">
      <w:pPr>
        <w:pStyle w:val="14"/>
        <w:widowControl w:val="0"/>
        <w:numPr>
          <w:ilvl w:val="0"/>
          <w:numId w:val="0"/>
        </w:numPr>
        <w:tabs>
          <w:tab w:val="left" w:pos="556"/>
        </w:tabs>
        <w:autoSpaceDE w:val="0"/>
        <w:autoSpaceDN w:val="0"/>
        <w:spacing w:line="360" w:lineRule="auto"/>
        <w:ind w:right="119" w:rightChars="0"/>
        <w:jc w:val="left"/>
        <w:rPr>
          <w:rFonts w:hint="default" w:cs="Times New Roman"/>
          <w:b/>
          <w:bCs/>
          <w:sz w:val="28"/>
          <w:szCs w:val="28"/>
          <w:u w:val="single"/>
          <w:lang w:val="en-US"/>
        </w:rPr>
      </w:pPr>
    </w:p>
    <w:p w14:paraId="5D313CDC">
      <w:pPr>
        <w:pStyle w:val="14"/>
        <w:widowControl w:val="0"/>
        <w:numPr>
          <w:ilvl w:val="0"/>
          <w:numId w:val="0"/>
        </w:numPr>
        <w:tabs>
          <w:tab w:val="left" w:pos="556"/>
        </w:tabs>
        <w:autoSpaceDE w:val="0"/>
        <w:autoSpaceDN w:val="0"/>
        <w:spacing w:line="360" w:lineRule="auto"/>
        <w:ind w:right="119" w:rightChars="0"/>
        <w:jc w:val="left"/>
        <w:rPr>
          <w:rFonts w:hint="default" w:cs="Times New Roman"/>
          <w:b/>
          <w:bCs/>
          <w:sz w:val="32"/>
          <w:szCs w:val="32"/>
          <w:u w:val="single"/>
          <w:lang w:val="en-US"/>
        </w:rPr>
      </w:pPr>
      <w:r>
        <w:rPr>
          <w:rFonts w:hint="default" w:cs="Times New Roman"/>
          <w:b/>
          <w:bCs/>
          <w:sz w:val="32"/>
          <w:szCs w:val="32"/>
          <w:u w:val="single"/>
          <w:lang w:val="en-US"/>
        </w:rPr>
        <w:t>PREDILCTION.HTML</w:t>
      </w:r>
    </w:p>
    <w:p w14:paraId="219D0A02">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&lt;html lang="en" dir="ltr"&gt;</w:t>
      </w:r>
    </w:p>
    <w:p w14:paraId="7DFCDFFE">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ab/>
      </w:r>
      <w:r>
        <w:rPr>
          <w:rFonts w:hint="default"/>
          <w:b w:val="0"/>
          <w:bCs w:val="0"/>
          <w:sz w:val="24"/>
          <w:szCs w:val="24"/>
          <w:u w:val="none"/>
          <w:lang w:val="en-US"/>
        </w:rPr>
        <w:t>&lt;head&gt;</w:t>
      </w:r>
    </w:p>
    <w:p w14:paraId="3860BF25">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ab/>
      </w:r>
      <w:r>
        <w:rPr>
          <w:rFonts w:hint="default"/>
          <w:b w:val="0"/>
          <w:bCs w:val="0"/>
          <w:sz w:val="24"/>
          <w:szCs w:val="24"/>
          <w:u w:val="none"/>
          <w:lang w:val="en-US"/>
        </w:rPr>
        <w:t>&lt;meta charset="utf-8"&gt;</w:t>
      </w:r>
    </w:p>
    <w:p w14:paraId="1302047E">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ab/>
      </w:r>
      <w:r>
        <w:rPr>
          <w:rFonts w:hint="default"/>
          <w:b w:val="0"/>
          <w:bCs w:val="0"/>
          <w:sz w:val="24"/>
          <w:szCs w:val="24"/>
          <w:u w:val="none"/>
          <w:lang w:val="en-US"/>
        </w:rPr>
        <w:tab/>
      </w:r>
      <w:r>
        <w:rPr>
          <w:rFonts w:hint="default"/>
          <w:b w:val="0"/>
          <w:bCs w:val="0"/>
          <w:sz w:val="24"/>
          <w:szCs w:val="24"/>
          <w:u w:val="none"/>
          <w:lang w:val="en-US"/>
        </w:rPr>
        <w:t>&lt;title&gt;Cereal Analysis Prediction&lt;/title&gt;</w:t>
      </w:r>
    </w:p>
    <w:p w14:paraId="681AA821">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ab/>
      </w:r>
      <w:r>
        <w:rPr>
          <w:rFonts w:hint="default"/>
          <w:b w:val="0"/>
          <w:bCs w:val="0"/>
          <w:sz w:val="24"/>
          <w:szCs w:val="24"/>
          <w:u w:val="none"/>
          <w:lang w:val="en-US"/>
        </w:rPr>
        <w:tab/>
      </w:r>
      <w:r>
        <w:rPr>
          <w:rFonts w:hint="default"/>
          <w:b w:val="0"/>
          <w:bCs w:val="0"/>
          <w:sz w:val="24"/>
          <w:szCs w:val="24"/>
          <w:u w:val="none"/>
          <w:lang w:val="en-US"/>
        </w:rPr>
        <w:t>&lt;link rel="shortcut icon" href="{{ url_for('static', filename='diabetes-favicon.ico') }}"&gt;</w:t>
      </w:r>
    </w:p>
    <w:p w14:paraId="5DDCD981">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ab/>
      </w:r>
      <w:r>
        <w:rPr>
          <w:rFonts w:hint="default"/>
          <w:b w:val="0"/>
          <w:bCs w:val="0"/>
          <w:sz w:val="24"/>
          <w:szCs w:val="24"/>
          <w:u w:val="none"/>
          <w:lang w:val="en-US"/>
        </w:rPr>
        <w:tab/>
      </w:r>
      <w:r>
        <w:rPr>
          <w:rFonts w:hint="default"/>
          <w:b w:val="0"/>
          <w:bCs w:val="0"/>
          <w:sz w:val="24"/>
          <w:szCs w:val="24"/>
          <w:u w:val="none"/>
          <w:lang w:val="en-US"/>
        </w:rPr>
        <w:t>&lt;link rel="stylesheet" type="text/css" href="{{ url_for('static', filename='styles.css') }}"&gt;</w:t>
      </w:r>
    </w:p>
    <w:p w14:paraId="37EA9AA4">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ab/>
      </w:r>
      <w:r>
        <w:rPr>
          <w:rFonts w:hint="default"/>
          <w:b w:val="0"/>
          <w:bCs w:val="0"/>
          <w:sz w:val="24"/>
          <w:szCs w:val="24"/>
          <w:u w:val="none"/>
          <w:lang w:val="en-US"/>
        </w:rPr>
        <w:tab/>
      </w:r>
      <w:r>
        <w:rPr>
          <w:rFonts w:hint="default"/>
          <w:b w:val="0"/>
          <w:bCs w:val="0"/>
          <w:sz w:val="24"/>
          <w:szCs w:val="24"/>
          <w:u w:val="none"/>
          <w:lang w:val="en-US"/>
        </w:rPr>
        <w:t>&lt;script src="https://kit.fontawesome.com/5f3f547070.js" crossorigin="anonymous"&gt;&lt;/script&gt;</w:t>
      </w:r>
    </w:p>
    <w:p w14:paraId="0933757B">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ab/>
      </w:r>
      <w:r>
        <w:rPr>
          <w:rFonts w:hint="default"/>
          <w:b w:val="0"/>
          <w:bCs w:val="0"/>
          <w:sz w:val="24"/>
          <w:szCs w:val="24"/>
          <w:u w:val="none"/>
          <w:lang w:val="en-US"/>
        </w:rPr>
        <w:tab/>
      </w:r>
      <w:r>
        <w:rPr>
          <w:rFonts w:hint="default"/>
          <w:b w:val="0"/>
          <w:bCs w:val="0"/>
          <w:sz w:val="24"/>
          <w:szCs w:val="24"/>
          <w:u w:val="none"/>
          <w:lang w:val="en-US"/>
        </w:rPr>
        <w:t>&lt;link href="https://fonts.googleapis.com/css2?family=Pacifico&amp;display=swap" rel="stylesheet"&gt;</w:t>
      </w:r>
    </w:p>
    <w:p w14:paraId="542ED822">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ab/>
      </w:r>
      <w:r>
        <w:rPr>
          <w:rFonts w:hint="default"/>
          <w:b w:val="0"/>
          <w:bCs w:val="0"/>
          <w:sz w:val="24"/>
          <w:szCs w:val="24"/>
          <w:u w:val="none"/>
          <w:lang w:val="en-US"/>
        </w:rPr>
        <w:t>&lt;/head&gt;</w:t>
      </w:r>
    </w:p>
    <w:p w14:paraId="0E304FAF">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&lt;style&gt;</w:t>
      </w:r>
    </w:p>
    <w:p w14:paraId="789B479C">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body</w:t>
      </w:r>
    </w:p>
    <w:p w14:paraId="12F37659">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w:t>
      </w:r>
    </w:p>
    <w:p w14:paraId="6CBE5FBF">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background-image:url('../static/img/corn.jpg');</w:t>
      </w:r>
    </w:p>
    <w:p w14:paraId="663D857C">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background-position: center;</w:t>
      </w:r>
    </w:p>
    <w:p w14:paraId="7ABE8AAA">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font-family:sans-serif;</w:t>
      </w:r>
    </w:p>
    <w:p w14:paraId="3068F3AC">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background-size:cover;</w:t>
      </w:r>
    </w:p>
    <w:p w14:paraId="368A078A">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w:t>
      </w:r>
    </w:p>
    <w:p w14:paraId="19A54787">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&lt;/style&gt;</w:t>
      </w:r>
    </w:p>
    <w:p w14:paraId="1901C009">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 xml:space="preserve">  &lt;body&gt;</w:t>
      </w:r>
    </w:p>
    <w:p w14:paraId="371F360C">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 xml:space="preserve">        &lt;/br&gt;&lt;/br&gt;&lt;/br&gt;&lt;/br&gt;&lt;/br&gt;&lt;/br&gt;</w:t>
      </w:r>
    </w:p>
    <w:p w14:paraId="62DC9567">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 xml:space="preserve">        &lt;!-- Website Title --&gt;</w:t>
      </w:r>
    </w:p>
    <w:p w14:paraId="08CF7B35">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 xml:space="preserve">        &lt;div style="padding-left:200px"&gt;</w:t>
      </w:r>
    </w:p>
    <w:p w14:paraId="49A59F99">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ab/>
      </w:r>
      <w:r>
        <w:rPr>
          <w:rFonts w:hint="default"/>
          <w:b w:val="0"/>
          <w:bCs w:val="0"/>
          <w:sz w:val="24"/>
          <w:szCs w:val="24"/>
          <w:u w:val="none"/>
          <w:lang w:val="en-US"/>
        </w:rPr>
        <w:tab/>
      </w:r>
      <w:r>
        <w:rPr>
          <w:rFonts w:hint="default"/>
          <w:b w:val="0"/>
          <w:bCs w:val="0"/>
          <w:sz w:val="24"/>
          <w:szCs w:val="24"/>
          <w:u w:val="none"/>
          <w:lang w:val="en-US"/>
        </w:rPr>
        <w:t>&lt;div class="container"&gt;</w:t>
      </w:r>
    </w:p>
    <w:p w14:paraId="2D57E397">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 xml:space="preserve">            &lt;h2 class='container-heading'&gt;&lt;span class="heading_font"&gt;Cereal Analysis Prediction&lt;/span&gt;&lt;/h2&gt;</w:t>
      </w:r>
    </w:p>
    <w:p w14:paraId="4B21FE8D">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&lt;div class='description'&gt;</w:t>
      </w:r>
    </w:p>
    <w:p w14:paraId="1CF0FB07">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 xml:space="preserve">    </w:t>
      </w:r>
      <w:r>
        <w:rPr>
          <w:rFonts w:hint="default"/>
          <w:b w:val="0"/>
          <w:bCs w:val="0"/>
          <w:sz w:val="24"/>
          <w:szCs w:val="24"/>
          <w:u w:val="none"/>
          <w:lang w:val="en-US"/>
        </w:rPr>
        <w:tab/>
      </w:r>
      <w:r>
        <w:rPr>
          <w:rFonts w:hint="default"/>
          <w:b w:val="0"/>
          <w:bCs w:val="0"/>
          <w:sz w:val="24"/>
          <w:szCs w:val="24"/>
          <w:u w:val="none"/>
          <w:lang w:val="en-US"/>
        </w:rPr>
        <w:tab/>
      </w:r>
      <w:r>
        <w:rPr>
          <w:rFonts w:hint="default"/>
          <w:b w:val="0"/>
          <w:bCs w:val="0"/>
          <w:sz w:val="24"/>
          <w:szCs w:val="24"/>
          <w:u w:val="none"/>
          <w:lang w:val="en-US"/>
        </w:rPr>
        <w:tab/>
      </w:r>
      <w:r>
        <w:rPr>
          <w:rFonts w:hint="default"/>
          <w:b w:val="0"/>
          <w:bCs w:val="0"/>
          <w:sz w:val="24"/>
          <w:szCs w:val="24"/>
          <w:u w:val="none"/>
          <w:lang w:val="en-US"/>
        </w:rPr>
        <w:t>&lt;p&gt;A Machine Learning Web App using Flask.&lt;/p&gt;</w:t>
      </w:r>
    </w:p>
    <w:p w14:paraId="3851AA3B">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 xml:space="preserve">    </w:t>
      </w:r>
      <w:r>
        <w:rPr>
          <w:rFonts w:hint="default"/>
          <w:b w:val="0"/>
          <w:bCs w:val="0"/>
          <w:sz w:val="24"/>
          <w:szCs w:val="24"/>
          <w:u w:val="none"/>
          <w:lang w:val="en-US"/>
        </w:rPr>
        <w:tab/>
      </w:r>
      <w:r>
        <w:rPr>
          <w:rFonts w:hint="default"/>
          <w:b w:val="0"/>
          <w:bCs w:val="0"/>
          <w:sz w:val="24"/>
          <w:szCs w:val="24"/>
          <w:u w:val="none"/>
          <w:lang w:val="en-US"/>
        </w:rPr>
        <w:tab/>
      </w:r>
      <w:r>
        <w:rPr>
          <w:rFonts w:hint="default"/>
          <w:b w:val="0"/>
          <w:bCs w:val="0"/>
          <w:sz w:val="24"/>
          <w:szCs w:val="24"/>
          <w:u w:val="none"/>
          <w:lang w:val="en-US"/>
        </w:rPr>
        <w:t>&lt;/div&gt;</w:t>
      </w:r>
    </w:p>
    <w:p w14:paraId="31B1F150">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 xml:space="preserve">    </w:t>
      </w:r>
      <w:r>
        <w:rPr>
          <w:rFonts w:hint="default"/>
          <w:b w:val="0"/>
          <w:bCs w:val="0"/>
          <w:sz w:val="24"/>
          <w:szCs w:val="24"/>
          <w:u w:val="none"/>
          <w:lang w:val="en-US"/>
        </w:rPr>
        <w:tab/>
      </w:r>
      <w:r>
        <w:rPr>
          <w:rFonts w:hint="default"/>
          <w:b w:val="0"/>
          <w:bCs w:val="0"/>
          <w:sz w:val="24"/>
          <w:szCs w:val="24"/>
          <w:u w:val="none"/>
          <w:lang w:val="en-US"/>
        </w:rPr>
        <w:t>&lt;/div&gt;</w:t>
      </w:r>
    </w:p>
    <w:p w14:paraId="7D24C9C9">
      <w:pPr>
        <w:pStyle w:val="14"/>
        <w:widowControl w:val="0"/>
        <w:numPr>
          <w:ilvl w:val="0"/>
          <w:numId w:val="0"/>
        </w:numPr>
        <w:tabs>
          <w:tab w:val="left" w:pos="556"/>
        </w:tabs>
        <w:autoSpaceDE w:val="0"/>
        <w:autoSpaceDN w:val="0"/>
        <w:spacing w:line="360" w:lineRule="auto"/>
        <w:ind w:right="119" w:rightChars="0" w:firstLine="720" w:firstLineChars="300"/>
        <w:jc w:val="left"/>
        <w:rPr>
          <w:rFonts w:hint="default"/>
          <w:b w:val="0"/>
          <w:bCs w:val="0"/>
          <w:sz w:val="24"/>
          <w:szCs w:val="24"/>
          <w:u w:val="none"/>
          <w:lang w:val="en-US"/>
        </w:rPr>
      </w:pPr>
      <w:r>
        <w:rPr>
          <w:rFonts w:hint="default"/>
          <w:b w:val="0"/>
          <w:bCs w:val="0"/>
          <w:sz w:val="24"/>
          <w:szCs w:val="24"/>
          <w:u w:val="none"/>
          <w:lang w:val="en-US"/>
        </w:rPr>
        <w:t>&lt;!-- Result --&gt;</w:t>
      </w:r>
    </w:p>
    <w:p w14:paraId="4632E9EA">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ab/>
      </w:r>
      <w:r>
        <w:rPr>
          <w:rFonts w:hint="default"/>
          <w:b w:val="0"/>
          <w:bCs w:val="0"/>
          <w:sz w:val="24"/>
          <w:szCs w:val="24"/>
          <w:u w:val="none"/>
          <w:lang w:val="en-US"/>
        </w:rPr>
        <w:tab/>
      </w:r>
      <w:r>
        <w:rPr>
          <w:rFonts w:hint="default"/>
          <w:b w:val="0"/>
          <w:bCs w:val="0"/>
          <w:sz w:val="24"/>
          <w:szCs w:val="24"/>
          <w:u w:val="none"/>
          <w:lang w:val="en-US"/>
        </w:rPr>
        <w:t>&lt;div class="results"&gt;</w:t>
      </w:r>
    </w:p>
    <w:p w14:paraId="0C626A73">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ab/>
      </w:r>
      <w:r>
        <w:rPr>
          <w:rFonts w:hint="default"/>
          <w:b w:val="0"/>
          <w:bCs w:val="0"/>
          <w:sz w:val="24"/>
          <w:szCs w:val="24"/>
          <w:u w:val="none"/>
          <w:lang w:val="en-US"/>
        </w:rPr>
        <w:tab/>
      </w:r>
      <w:r>
        <w:rPr>
          <w:rFonts w:hint="default"/>
          <w:b w:val="0"/>
          <w:bCs w:val="0"/>
          <w:sz w:val="24"/>
          <w:szCs w:val="24"/>
          <w:u w:val="none"/>
          <w:lang w:val="en-US"/>
        </w:rPr>
        <w:tab/>
      </w:r>
    </w:p>
    <w:p w14:paraId="762172DA">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ab/>
      </w:r>
      <w:r>
        <w:rPr>
          <w:rFonts w:hint="default"/>
          <w:b w:val="0"/>
          <w:bCs w:val="0"/>
          <w:sz w:val="24"/>
          <w:szCs w:val="24"/>
          <w:u w:val="none"/>
          <w:lang w:val="en-US"/>
        </w:rPr>
        <w:tab/>
      </w:r>
      <w:r>
        <w:rPr>
          <w:rFonts w:hint="default"/>
          <w:b w:val="0"/>
          <w:bCs w:val="0"/>
          <w:sz w:val="24"/>
          <w:szCs w:val="24"/>
          <w:u w:val="none"/>
          <w:lang w:val="en-US"/>
        </w:rPr>
        <w:tab/>
      </w:r>
      <w:r>
        <w:rPr>
          <w:rFonts w:hint="default"/>
          <w:b w:val="0"/>
          <w:bCs w:val="0"/>
          <w:sz w:val="24"/>
          <w:szCs w:val="24"/>
          <w:u w:val="none"/>
          <w:lang w:val="en-US"/>
        </w:rPr>
        <w:tab/>
      </w:r>
      <w:r>
        <w:rPr>
          <w:rFonts w:hint="default"/>
          <w:b w:val="0"/>
          <w:bCs w:val="0"/>
          <w:sz w:val="24"/>
          <w:szCs w:val="24"/>
          <w:u w:val="none"/>
          <w:lang w:val="en-US"/>
        </w:rPr>
        <w:t>&lt;p&gt;Prediction : &lt;b&gt;&lt;u&gt;{{z}}&lt;/u&gt;&lt;/b&gt;&lt;/p&gt;</w:t>
      </w:r>
    </w:p>
    <w:p w14:paraId="5BABE4D3">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ab/>
      </w:r>
      <w:r>
        <w:rPr>
          <w:rFonts w:hint="default"/>
          <w:b w:val="0"/>
          <w:bCs w:val="0"/>
          <w:sz w:val="24"/>
          <w:szCs w:val="24"/>
          <w:u w:val="none"/>
          <w:lang w:val="en-US"/>
        </w:rPr>
        <w:tab/>
      </w:r>
      <w:r>
        <w:rPr>
          <w:rFonts w:hint="default"/>
          <w:b w:val="0"/>
          <w:bCs w:val="0"/>
          <w:sz w:val="24"/>
          <w:szCs w:val="24"/>
          <w:u w:val="none"/>
          <w:lang w:val="en-US"/>
        </w:rPr>
        <w:t>&lt;/div&gt;</w:t>
      </w:r>
    </w:p>
    <w:p w14:paraId="1041BBC4">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 xml:space="preserve">    &lt;/div&gt;</w:t>
      </w:r>
    </w:p>
    <w:p w14:paraId="4B8058B8">
      <w:pPr>
        <w:pStyle w:val="14"/>
        <w:widowControl w:val="0"/>
        <w:numPr>
          <w:ilvl w:val="0"/>
          <w:numId w:val="0"/>
        </w:numPr>
        <w:tabs>
          <w:tab w:val="left" w:pos="556"/>
        </w:tabs>
        <w:autoSpaceDE w:val="0"/>
        <w:autoSpaceDN w:val="0"/>
        <w:spacing w:line="360" w:lineRule="auto"/>
        <w:ind w:right="119" w:rightChars="0"/>
        <w:jc w:val="left"/>
        <w:rPr>
          <w:rFonts w:hint="default"/>
          <w:b w:val="0"/>
          <w:bCs w:val="0"/>
          <w:sz w:val="24"/>
          <w:szCs w:val="24"/>
          <w:u w:val="none"/>
          <w:lang w:val="en-US"/>
        </w:rPr>
      </w:pPr>
      <w:r>
        <w:rPr>
          <w:rFonts w:hint="default"/>
          <w:b w:val="0"/>
          <w:bCs w:val="0"/>
          <w:sz w:val="24"/>
          <w:szCs w:val="24"/>
          <w:u w:val="none"/>
          <w:lang w:val="en-US"/>
        </w:rPr>
        <w:tab/>
      </w:r>
      <w:r>
        <w:rPr>
          <w:rFonts w:hint="default"/>
          <w:b w:val="0"/>
          <w:bCs w:val="0"/>
          <w:sz w:val="24"/>
          <w:szCs w:val="24"/>
          <w:u w:val="none"/>
          <w:lang w:val="en-US"/>
        </w:rPr>
        <w:t>&lt;/body&gt;</w:t>
      </w:r>
    </w:p>
    <w:p w14:paraId="7E4073B2">
      <w:pPr>
        <w:pStyle w:val="14"/>
        <w:widowControl w:val="0"/>
        <w:numPr>
          <w:ilvl w:val="0"/>
          <w:numId w:val="0"/>
        </w:numPr>
        <w:tabs>
          <w:tab w:val="left" w:pos="556"/>
        </w:tabs>
        <w:autoSpaceDE w:val="0"/>
        <w:autoSpaceDN w:val="0"/>
        <w:spacing w:line="360" w:lineRule="auto"/>
        <w:ind w:right="119" w:rightChars="0"/>
        <w:jc w:val="left"/>
        <w:rPr>
          <w:rFonts w:hint="default" w:cs="Times New Roman"/>
          <w:b w:val="0"/>
          <w:bCs w:val="0"/>
          <w:sz w:val="24"/>
          <w:szCs w:val="24"/>
          <w:u w:val="none"/>
          <w:lang w:val="en-US"/>
        </w:rPr>
        <w:sectPr>
          <w:pgSz w:w="12240" w:h="15840"/>
          <w:pgMar w:top="1360" w:right="960" w:bottom="1200" w:left="980" w:header="0" w:footer="937" w:gutter="0"/>
          <w:cols w:space="720" w:num="1"/>
        </w:sectPr>
      </w:pPr>
      <w:r>
        <w:rPr>
          <w:rFonts w:hint="default"/>
          <w:b w:val="0"/>
          <w:bCs w:val="0"/>
          <w:sz w:val="24"/>
          <w:szCs w:val="24"/>
          <w:u w:val="none"/>
          <w:lang w:val="en-US"/>
        </w:rPr>
        <w:t>&lt;/html&gt;</w:t>
      </w:r>
    </w:p>
    <w:p w14:paraId="4B813DE6">
      <w:pPr>
        <w:pStyle w:val="14"/>
        <w:widowControl w:val="0"/>
        <w:numPr>
          <w:ilvl w:val="0"/>
          <w:numId w:val="0"/>
        </w:numPr>
        <w:tabs>
          <w:tab w:val="left" w:pos="556"/>
        </w:tabs>
        <w:autoSpaceDE w:val="0"/>
        <w:autoSpaceDN w:val="0"/>
        <w:spacing w:line="360" w:lineRule="auto"/>
        <w:ind w:right="119" w:rightChars="0"/>
        <w:jc w:val="both"/>
        <w:rPr>
          <w:rFonts w:hint="default" w:cs="Times New Roman"/>
          <w:b/>
          <w:bCs/>
          <w:sz w:val="32"/>
          <w:szCs w:val="32"/>
          <w:u w:val="single"/>
          <w:lang w:val="en-US"/>
        </w:rPr>
      </w:pPr>
      <w:r>
        <w:rPr>
          <w:rFonts w:hint="default" w:cs="Times New Roman"/>
          <w:b/>
          <w:bCs/>
          <w:sz w:val="32"/>
          <w:szCs w:val="32"/>
          <w:u w:val="single"/>
          <w:lang w:val="en-US"/>
        </w:rPr>
        <w:t>APP.PY</w:t>
      </w:r>
    </w:p>
    <w:p w14:paraId="108827C2">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from flask import Flask, render_template, request</w:t>
      </w:r>
    </w:p>
    <w:p w14:paraId="017F8E3D">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app = Flask(_name_)</w:t>
      </w:r>
    </w:p>
    <w:p w14:paraId="5FECEA36">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import pickle</w:t>
      </w:r>
    </w:p>
    <w:p w14:paraId="07E4433B">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model = pickle.load(open('cerealanalysis.pkl','rb'))</w:t>
      </w:r>
    </w:p>
    <w:p w14:paraId="683BD8E6">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p>
    <w:p w14:paraId="0925CC45">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@app.route('/')</w:t>
      </w:r>
    </w:p>
    <w:p w14:paraId="640BE6AA">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def helloworld():</w:t>
      </w:r>
    </w:p>
    <w:p w14:paraId="550ECCE0">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return render_template("base.html")</w:t>
      </w:r>
    </w:p>
    <w:p w14:paraId="3E3B6258">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p>
    <w:p w14:paraId="5A21B49F">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@app.route('/assesment')</w:t>
      </w:r>
    </w:p>
    <w:p w14:paraId="6C7483AC">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def prediction():</w:t>
      </w:r>
    </w:p>
    <w:p w14:paraId="185570EA">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return render_template("index.html")</w:t>
      </w:r>
    </w:p>
    <w:p w14:paraId="78CBD609">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p>
    <w:p w14:paraId="3DE3EBA5">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@app.route('/predict', methods = ['POST'])</w:t>
      </w:r>
    </w:p>
    <w:p w14:paraId="29510A8D">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def admin():</w:t>
      </w:r>
    </w:p>
    <w:p w14:paraId="515F5FD0">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a= request.form["mfr"]</w:t>
      </w:r>
    </w:p>
    <w:p w14:paraId="5AC37696">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if (a == 'a'):</w:t>
      </w:r>
    </w:p>
    <w:p w14:paraId="1FD39CEE">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a1,a2,a3,a4,a5,a6,a7=1,0,0,0,0,0,0</w:t>
      </w:r>
    </w:p>
    <w:p w14:paraId="2701A63A">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if (a == 'g'):</w:t>
      </w:r>
    </w:p>
    <w:p w14:paraId="47395726">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a1,a2,a3,a4,a5,a6,a7=0,1,0,0,0,0,0</w:t>
      </w:r>
    </w:p>
    <w:p w14:paraId="42C3781B">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if (a == 'k'):</w:t>
      </w:r>
    </w:p>
    <w:p w14:paraId="3E48F9C8">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a1,a2,a3,a4,a5,a6,a7=0,0,1,0,0,0,0</w:t>
      </w:r>
    </w:p>
    <w:p w14:paraId="4A36F2E6">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if (a == 'n'):</w:t>
      </w:r>
    </w:p>
    <w:p w14:paraId="5CF8F40E">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a1,a2,a3,a4,a5,a6,a7=0,0,0,1,0,0,0    </w:t>
      </w:r>
    </w:p>
    <w:p w14:paraId="718AE4E1">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if (a == 'p'):</w:t>
      </w:r>
    </w:p>
    <w:p w14:paraId="195C9972">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a1,a2,a3,a4,a5,a6,a7=0,0,0,0,1,0,0    </w:t>
      </w:r>
    </w:p>
    <w:p w14:paraId="3DCEF1A8">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if (a == 'q'):</w:t>
      </w:r>
    </w:p>
    <w:p w14:paraId="7A7377D1">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a1,a2,a3,a4,a5,a6,a7=0,0,0,0,0,1,0    </w:t>
      </w:r>
    </w:p>
    <w:p w14:paraId="344F3D26">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if (a == 'r'):</w:t>
      </w:r>
    </w:p>
    <w:p w14:paraId="26F3F334">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a1,a2,a3,a4,a5,a6,a7=0,0,0,0,0,0,1   </w:t>
      </w:r>
    </w:p>
    <w:p w14:paraId="29758108">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p>
    <w:p w14:paraId="0E607DDD">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b= request.form["type"]</w:t>
      </w:r>
    </w:p>
    <w:p w14:paraId="6E3A7362">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if (b == 'c'):</w:t>
      </w:r>
    </w:p>
    <w:p w14:paraId="6250CFAC">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b=0</w:t>
      </w:r>
    </w:p>
    <w:p w14:paraId="413442A6">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if (b == 'h'):</w:t>
      </w:r>
    </w:p>
    <w:p w14:paraId="656F76DB">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b=1</w:t>
      </w:r>
    </w:p>
    <w:p w14:paraId="5CA8BC00">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c= request.form["Calories"]</w:t>
      </w:r>
    </w:p>
    <w:p w14:paraId="094CFE61">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d= request.form["Protien"]</w:t>
      </w:r>
    </w:p>
    <w:p w14:paraId="31F5A6F4">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e= request.form["Fat"]</w:t>
      </w:r>
    </w:p>
    <w:p w14:paraId="6652172B">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f= request.form["Sodium"]</w:t>
      </w:r>
    </w:p>
    <w:p w14:paraId="61483324">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g= request.form["Fiber"]</w:t>
      </w:r>
    </w:p>
    <w:p w14:paraId="4CFDDD85">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h= request.form["Carbo"]</w:t>
      </w:r>
    </w:p>
    <w:p w14:paraId="2F214E7B">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i= request.form["Sugars"]</w:t>
      </w:r>
    </w:p>
    <w:p w14:paraId="2121BF84">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j= request.form["Potass"]</w:t>
      </w:r>
    </w:p>
    <w:p w14:paraId="15C9331C">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k= request.form["Vitamins"]</w:t>
      </w:r>
    </w:p>
    <w:p w14:paraId="7128BFDB">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l= request.form["Shelf"]</w:t>
      </w:r>
    </w:p>
    <w:p w14:paraId="5DF2DA14">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m= request.form["Weight"]</w:t>
      </w:r>
    </w:p>
    <w:p w14:paraId="784688B1">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n= request.form["Cups"]</w:t>
      </w:r>
    </w:p>
    <w:p w14:paraId="0FD73785">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p>
    <w:p w14:paraId="07B26168">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t=[[int(a1),int(a2),int(a3),int(a4),int(a5),int(a6),int(a7),int(b),int(c),int(d),int(e),int(f),float(g),float(h),int(i),int(j),int(k),float(l),float(m),float(n)]]        </w:t>
      </w:r>
    </w:p>
    <w:p w14:paraId="72DFB7AA">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y = model.predict(t)</w:t>
      </w:r>
    </w:p>
    <w:p w14:paraId="3D525A5C">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 xml:space="preserve">    return render_template("prediction.html", z = y[0][0])</w:t>
      </w:r>
    </w:p>
    <w:p w14:paraId="47D9BD89">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p>
    <w:p w14:paraId="0E76FA7E">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p>
    <w:p w14:paraId="65256CE5">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p>
    <w:p w14:paraId="4F7C3960">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pPr>
      <w:r>
        <w:rPr>
          <w:rFonts w:hint="default"/>
          <w:b w:val="0"/>
          <w:bCs w:val="0"/>
          <w:sz w:val="24"/>
          <w:szCs w:val="24"/>
          <w:u w:val="none"/>
          <w:lang w:val="en-US"/>
        </w:rPr>
        <w:t>if _name_ == '_main_':</w:t>
      </w:r>
    </w:p>
    <w:p w14:paraId="23463AE1">
      <w:pPr>
        <w:pStyle w:val="14"/>
        <w:widowControl w:val="0"/>
        <w:numPr>
          <w:ilvl w:val="0"/>
          <w:numId w:val="0"/>
        </w:numPr>
        <w:tabs>
          <w:tab w:val="left" w:pos="556"/>
        </w:tabs>
        <w:autoSpaceDE w:val="0"/>
        <w:autoSpaceDN w:val="0"/>
        <w:spacing w:line="360" w:lineRule="auto"/>
        <w:ind w:right="119" w:rightChars="0"/>
        <w:jc w:val="both"/>
        <w:rPr>
          <w:rFonts w:hint="default"/>
          <w:b w:val="0"/>
          <w:bCs w:val="0"/>
          <w:sz w:val="24"/>
          <w:szCs w:val="24"/>
          <w:u w:val="none"/>
          <w:lang w:val="en-US"/>
        </w:rPr>
        <w:sectPr>
          <w:pgSz w:w="12240" w:h="15840"/>
          <w:pgMar w:top="1360" w:right="960" w:bottom="1200" w:left="980" w:header="0" w:footer="937" w:gutter="0"/>
          <w:cols w:space="720" w:num="1"/>
        </w:sectPr>
      </w:pPr>
      <w:r>
        <w:rPr>
          <w:rFonts w:hint="default"/>
          <w:b w:val="0"/>
          <w:bCs w:val="0"/>
          <w:sz w:val="24"/>
          <w:szCs w:val="24"/>
          <w:u w:val="none"/>
          <w:lang w:val="en-US"/>
        </w:rPr>
        <w:t xml:space="preserve">    app.run(debug = True)</w:t>
      </w:r>
    </w:p>
    <w:p w14:paraId="6CC7ACD6">
      <w:pPr>
        <w:pStyle w:val="8"/>
        <w:rPr>
          <w:sz w:val="30"/>
        </w:rPr>
      </w:pPr>
    </w:p>
    <w:p w14:paraId="708AFFFF">
      <w:pPr>
        <w:pStyle w:val="8"/>
        <w:spacing w:before="1"/>
        <w:rPr>
          <w:sz w:val="23"/>
        </w:rPr>
      </w:pPr>
    </w:p>
    <w:p w14:paraId="221075BF">
      <w:pPr>
        <w:sectPr>
          <w:type w:val="continuous"/>
          <w:pgSz w:w="12240" w:h="15840"/>
          <w:pgMar w:top="1380" w:right="960" w:bottom="1200" w:left="980" w:header="720" w:footer="720" w:gutter="0"/>
          <w:cols w:equalWidth="0" w:num="2">
            <w:col w:w="2684" w:space="1090"/>
            <w:col w:w="6526"/>
          </w:cols>
        </w:sectPr>
      </w:pPr>
    </w:p>
    <w:p w14:paraId="275F1EFD">
      <w:pPr>
        <w:pStyle w:val="2"/>
        <w:spacing w:before="86"/>
        <w:ind w:left="100"/>
        <w:jc w:val="center"/>
      </w:pPr>
      <w:r>
        <w:t>CODE</w:t>
      </w:r>
      <w:r>
        <w:rPr>
          <w:spacing w:val="-3"/>
        </w:rPr>
        <w:t xml:space="preserve"> </w:t>
      </w:r>
      <w:r>
        <w:t>SNIPPETS</w:t>
      </w:r>
      <w:bookmarkStart w:id="10" w:name="_GoBack"/>
      <w:bookmarkEnd w:id="10"/>
    </w:p>
    <w:p w14:paraId="1B01CCFE">
      <w:pPr>
        <w:pStyle w:val="8"/>
        <w:spacing w:before="1"/>
        <w:jc w:val="center"/>
        <w:rPr>
          <w:b/>
          <w:sz w:val="14"/>
        </w:rPr>
      </w:pPr>
    </w:p>
    <w:p w14:paraId="57FC5776">
      <w:pPr>
        <w:pStyle w:val="4"/>
        <w:keepNext w:val="0"/>
        <w:keepLines w:val="0"/>
        <w:widowControl/>
        <w:suppressLineNumbers w:val="0"/>
        <w:shd w:val="clear" w:fill="FFFFFF"/>
        <w:spacing w:before="200" w:beforeAutospacing="0" w:after="100" w:afterAutospacing="0" w:line="380" w:lineRule="atLeast"/>
        <w:ind w:left="0" w:firstLine="0"/>
        <w:rPr>
          <w:rFonts w:hint="default" w:ascii="Times New Roman" w:hAnsi="Times New Roman" w:eastAsia="sans-serif" w:cs="Times New Roman"/>
          <w:b/>
          <w:bCs/>
          <w:i w:val="0"/>
          <w:iCs w:val="0"/>
          <w:color w:val="2D2828"/>
          <w:spacing w:val="0"/>
          <w:sz w:val="32"/>
          <w:szCs w:val="32"/>
          <w:lang w:val="en-US"/>
        </w:rPr>
      </w:pPr>
      <w:r>
        <w:rPr>
          <w:rFonts w:hint="default" w:ascii="Times New Roman" w:hAnsi="Times New Roman" w:eastAsia="sans-serif" w:cs="Times New Roman"/>
          <w:b/>
          <w:bCs/>
          <w:i w:val="0"/>
          <w:iCs w:val="0"/>
          <w:color w:val="2D2828"/>
          <w:spacing w:val="0"/>
          <w:sz w:val="32"/>
          <w:szCs w:val="32"/>
          <w:shd w:val="clear" w:fill="FFFFFF"/>
        </w:rPr>
        <w:t>Data Preprocessing</w:t>
      </w:r>
      <w:r>
        <w:rPr>
          <w:rFonts w:hint="default" w:ascii="Times New Roman" w:hAnsi="Times New Roman" w:eastAsia="sans-serif" w:cs="Times New Roman"/>
          <w:b/>
          <w:bCs/>
          <w:i w:val="0"/>
          <w:iCs w:val="0"/>
          <w:color w:val="2D2828"/>
          <w:spacing w:val="0"/>
          <w:sz w:val="32"/>
          <w:szCs w:val="32"/>
          <w:shd w:val="clear" w:fill="FFFFFF"/>
          <w:lang w:val="en-US"/>
        </w:rPr>
        <w:t>:</w:t>
      </w:r>
    </w:p>
    <w:p w14:paraId="090DB443">
      <w:pPr>
        <w:pStyle w:val="8"/>
        <w:ind w:left="100"/>
        <w:rPr>
          <w:sz w:val="20"/>
        </w:rPr>
      </w:pPr>
      <w:r>
        <w:drawing>
          <wp:inline distT="0" distB="0" distL="114300" distR="114300">
            <wp:extent cx="4027805" cy="2626360"/>
            <wp:effectExtent l="0" t="0" r="10795" b="254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3"/>
                    <a:stretch>
                      <a:fillRect/>
                    </a:stretch>
                  </pic:blipFill>
                  <pic:spPr>
                    <a:xfrm>
                      <a:off x="0" y="0"/>
                      <a:ext cx="4027805" cy="2626360"/>
                    </a:xfrm>
                    <a:prstGeom prst="rect">
                      <a:avLst/>
                    </a:prstGeom>
                    <a:noFill/>
                    <a:ln>
                      <a:noFill/>
                    </a:ln>
                  </pic:spPr>
                </pic:pic>
              </a:graphicData>
            </a:graphic>
          </wp:inline>
        </w:drawing>
      </w:r>
    </w:p>
    <w:p w14:paraId="187E0229">
      <w:pPr>
        <w:pStyle w:val="8"/>
        <w:spacing w:before="1"/>
        <w:rPr>
          <w:b/>
          <w:sz w:val="14"/>
        </w:rPr>
      </w:pPr>
    </w:p>
    <w:p w14:paraId="4FF739BE">
      <w:pPr>
        <w:pStyle w:val="8"/>
        <w:spacing w:before="4"/>
        <w:rPr>
          <w:b/>
          <w:sz w:val="8"/>
        </w:rPr>
      </w:pPr>
    </w:p>
    <w:p w14:paraId="290BBA45">
      <w:pPr>
        <w:pStyle w:val="8"/>
        <w:ind w:left="100"/>
        <w:rPr>
          <w:sz w:val="20"/>
        </w:rPr>
      </w:pPr>
    </w:p>
    <w:p w14:paraId="44DD8D67">
      <w:r>
        <w:drawing>
          <wp:inline distT="0" distB="0" distL="114300" distR="114300">
            <wp:extent cx="4950460" cy="2124075"/>
            <wp:effectExtent l="0" t="0" r="2540" b="952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4"/>
                    <a:stretch>
                      <a:fillRect/>
                    </a:stretch>
                  </pic:blipFill>
                  <pic:spPr>
                    <a:xfrm>
                      <a:off x="0" y="0"/>
                      <a:ext cx="4950460" cy="2124075"/>
                    </a:xfrm>
                    <a:prstGeom prst="rect">
                      <a:avLst/>
                    </a:prstGeom>
                    <a:noFill/>
                    <a:ln>
                      <a:noFill/>
                    </a:ln>
                  </pic:spPr>
                </pic:pic>
              </a:graphicData>
            </a:graphic>
          </wp:inline>
        </w:drawing>
      </w:r>
    </w:p>
    <w:p w14:paraId="52584DBC"/>
    <w:p w14:paraId="230482AB">
      <w:r>
        <w:drawing>
          <wp:inline distT="0" distB="0" distL="114300" distR="114300">
            <wp:extent cx="4953635" cy="1224280"/>
            <wp:effectExtent l="0" t="0" r="12065" b="762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5"/>
                    <a:stretch>
                      <a:fillRect/>
                    </a:stretch>
                  </pic:blipFill>
                  <pic:spPr>
                    <a:xfrm>
                      <a:off x="0" y="0"/>
                      <a:ext cx="4953635" cy="1224280"/>
                    </a:xfrm>
                    <a:prstGeom prst="rect">
                      <a:avLst/>
                    </a:prstGeom>
                    <a:noFill/>
                    <a:ln>
                      <a:noFill/>
                    </a:ln>
                  </pic:spPr>
                </pic:pic>
              </a:graphicData>
            </a:graphic>
          </wp:inline>
        </w:drawing>
      </w:r>
    </w:p>
    <w:p w14:paraId="6B0AC064">
      <w:r>
        <w:drawing>
          <wp:inline distT="0" distB="0" distL="114300" distR="114300">
            <wp:extent cx="5253990" cy="1283335"/>
            <wp:effectExtent l="0" t="0" r="3810" b="1206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16"/>
                    <a:stretch>
                      <a:fillRect/>
                    </a:stretch>
                  </pic:blipFill>
                  <pic:spPr>
                    <a:xfrm>
                      <a:off x="0" y="0"/>
                      <a:ext cx="5253990" cy="1283335"/>
                    </a:xfrm>
                    <a:prstGeom prst="rect">
                      <a:avLst/>
                    </a:prstGeom>
                    <a:noFill/>
                    <a:ln>
                      <a:noFill/>
                    </a:ln>
                  </pic:spPr>
                </pic:pic>
              </a:graphicData>
            </a:graphic>
          </wp:inline>
        </w:drawing>
      </w:r>
    </w:p>
    <w:p w14:paraId="33DFB4C7"/>
    <w:p w14:paraId="41D73155">
      <w:r>
        <w:drawing>
          <wp:inline distT="0" distB="0" distL="114300" distR="114300">
            <wp:extent cx="5247640" cy="1631950"/>
            <wp:effectExtent l="0" t="0" r="10160" b="635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17"/>
                    <a:stretch>
                      <a:fillRect/>
                    </a:stretch>
                  </pic:blipFill>
                  <pic:spPr>
                    <a:xfrm>
                      <a:off x="0" y="0"/>
                      <a:ext cx="5247640" cy="1631950"/>
                    </a:xfrm>
                    <a:prstGeom prst="rect">
                      <a:avLst/>
                    </a:prstGeom>
                    <a:noFill/>
                    <a:ln>
                      <a:noFill/>
                    </a:ln>
                  </pic:spPr>
                </pic:pic>
              </a:graphicData>
            </a:graphic>
          </wp:inline>
        </w:drawing>
      </w:r>
    </w:p>
    <w:p w14:paraId="560D2939"/>
    <w:p w14:paraId="314AE80E">
      <w:r>
        <w:drawing>
          <wp:inline distT="0" distB="0" distL="114300" distR="114300">
            <wp:extent cx="1885950" cy="440055"/>
            <wp:effectExtent l="0" t="0" r="6350" b="444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18"/>
                    <a:stretch>
                      <a:fillRect/>
                    </a:stretch>
                  </pic:blipFill>
                  <pic:spPr>
                    <a:xfrm>
                      <a:off x="0" y="0"/>
                      <a:ext cx="1885950" cy="440055"/>
                    </a:xfrm>
                    <a:prstGeom prst="rect">
                      <a:avLst/>
                    </a:prstGeom>
                    <a:noFill/>
                    <a:ln>
                      <a:noFill/>
                    </a:ln>
                  </pic:spPr>
                </pic:pic>
              </a:graphicData>
            </a:graphic>
          </wp:inline>
        </w:drawing>
      </w:r>
    </w:p>
    <w:p w14:paraId="7ADE7019"/>
    <w:p w14:paraId="1D304984">
      <w:r>
        <w:drawing>
          <wp:inline distT="0" distB="0" distL="114300" distR="114300">
            <wp:extent cx="3679825" cy="2700655"/>
            <wp:effectExtent l="0" t="0" r="3175" b="444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19"/>
                    <a:stretch>
                      <a:fillRect/>
                    </a:stretch>
                  </pic:blipFill>
                  <pic:spPr>
                    <a:xfrm>
                      <a:off x="0" y="0"/>
                      <a:ext cx="3679825" cy="2700655"/>
                    </a:xfrm>
                    <a:prstGeom prst="rect">
                      <a:avLst/>
                    </a:prstGeom>
                    <a:noFill/>
                    <a:ln>
                      <a:noFill/>
                    </a:ln>
                  </pic:spPr>
                </pic:pic>
              </a:graphicData>
            </a:graphic>
          </wp:inline>
        </w:drawing>
      </w:r>
    </w:p>
    <w:p w14:paraId="0AC474BD">
      <w:r>
        <w:drawing>
          <wp:inline distT="0" distB="0" distL="114300" distR="114300">
            <wp:extent cx="2695575" cy="3101975"/>
            <wp:effectExtent l="0" t="0" r="9525" b="952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0"/>
                    <a:stretch>
                      <a:fillRect/>
                    </a:stretch>
                  </pic:blipFill>
                  <pic:spPr>
                    <a:xfrm>
                      <a:off x="0" y="0"/>
                      <a:ext cx="2695575" cy="3101975"/>
                    </a:xfrm>
                    <a:prstGeom prst="rect">
                      <a:avLst/>
                    </a:prstGeom>
                    <a:noFill/>
                    <a:ln>
                      <a:noFill/>
                    </a:ln>
                  </pic:spPr>
                </pic:pic>
              </a:graphicData>
            </a:graphic>
          </wp:inline>
        </w:drawing>
      </w:r>
    </w:p>
    <w:p w14:paraId="570C90CF"/>
    <w:p w14:paraId="0D01ED11">
      <w:r>
        <w:drawing>
          <wp:inline distT="0" distB="0" distL="114300" distR="114300">
            <wp:extent cx="1871980" cy="3480435"/>
            <wp:effectExtent l="0" t="0" r="7620" b="12065"/>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1"/>
                    <a:stretch>
                      <a:fillRect/>
                    </a:stretch>
                  </pic:blipFill>
                  <pic:spPr>
                    <a:xfrm>
                      <a:off x="0" y="0"/>
                      <a:ext cx="1871980" cy="3480435"/>
                    </a:xfrm>
                    <a:prstGeom prst="rect">
                      <a:avLst/>
                    </a:prstGeom>
                    <a:noFill/>
                    <a:ln>
                      <a:noFill/>
                    </a:ln>
                  </pic:spPr>
                </pic:pic>
              </a:graphicData>
            </a:graphic>
          </wp:inline>
        </w:drawing>
      </w:r>
    </w:p>
    <w:p w14:paraId="576136DD"/>
    <w:p w14:paraId="152BE179">
      <w:r>
        <w:drawing>
          <wp:inline distT="0" distB="0" distL="114300" distR="114300">
            <wp:extent cx="4822190" cy="954405"/>
            <wp:effectExtent l="0" t="0" r="3810" b="1079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2"/>
                    <a:stretch>
                      <a:fillRect/>
                    </a:stretch>
                  </pic:blipFill>
                  <pic:spPr>
                    <a:xfrm>
                      <a:off x="0" y="0"/>
                      <a:ext cx="4822190" cy="954405"/>
                    </a:xfrm>
                    <a:prstGeom prst="rect">
                      <a:avLst/>
                    </a:prstGeom>
                    <a:noFill/>
                    <a:ln>
                      <a:noFill/>
                    </a:ln>
                  </pic:spPr>
                </pic:pic>
              </a:graphicData>
            </a:graphic>
          </wp:inline>
        </w:drawing>
      </w:r>
    </w:p>
    <w:p w14:paraId="54C07139"/>
    <w:p w14:paraId="7A070B2B">
      <w:r>
        <w:drawing>
          <wp:inline distT="0" distB="0" distL="114300" distR="114300">
            <wp:extent cx="5111115" cy="2082800"/>
            <wp:effectExtent l="0" t="0" r="698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23"/>
                    <a:stretch>
                      <a:fillRect/>
                    </a:stretch>
                  </pic:blipFill>
                  <pic:spPr>
                    <a:xfrm>
                      <a:off x="0" y="0"/>
                      <a:ext cx="5111115" cy="2082800"/>
                    </a:xfrm>
                    <a:prstGeom prst="rect">
                      <a:avLst/>
                    </a:prstGeom>
                    <a:noFill/>
                    <a:ln>
                      <a:noFill/>
                    </a:ln>
                  </pic:spPr>
                </pic:pic>
              </a:graphicData>
            </a:graphic>
          </wp:inline>
        </w:drawing>
      </w:r>
    </w:p>
    <w:p w14:paraId="23064A3A"/>
    <w:p w14:paraId="548CB02F">
      <w:r>
        <w:drawing>
          <wp:inline distT="0" distB="0" distL="114300" distR="114300">
            <wp:extent cx="3578860" cy="1425575"/>
            <wp:effectExtent l="0" t="0" r="2540" b="9525"/>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24"/>
                    <a:stretch>
                      <a:fillRect/>
                    </a:stretch>
                  </pic:blipFill>
                  <pic:spPr>
                    <a:xfrm>
                      <a:off x="0" y="0"/>
                      <a:ext cx="3578860" cy="1425575"/>
                    </a:xfrm>
                    <a:prstGeom prst="rect">
                      <a:avLst/>
                    </a:prstGeom>
                    <a:noFill/>
                    <a:ln>
                      <a:noFill/>
                    </a:ln>
                  </pic:spPr>
                </pic:pic>
              </a:graphicData>
            </a:graphic>
          </wp:inline>
        </w:drawing>
      </w:r>
    </w:p>
    <w:p w14:paraId="6ACBC2FC">
      <w:pPr>
        <w:keepNext w:val="0"/>
        <w:keepLines w:val="0"/>
        <w:widowControl/>
        <w:suppressLineNumbers w:val="0"/>
        <w:jc w:val="left"/>
      </w:pPr>
      <w:r>
        <w:drawing>
          <wp:inline distT="0" distB="0" distL="114300" distR="114300">
            <wp:extent cx="3971925" cy="1021080"/>
            <wp:effectExtent l="0" t="0" r="3175" b="762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25"/>
                    <a:stretch>
                      <a:fillRect/>
                    </a:stretch>
                  </pic:blipFill>
                  <pic:spPr>
                    <a:xfrm>
                      <a:off x="0" y="0"/>
                      <a:ext cx="3971925" cy="1021080"/>
                    </a:xfrm>
                    <a:prstGeom prst="rect">
                      <a:avLst/>
                    </a:prstGeom>
                    <a:noFill/>
                    <a:ln>
                      <a:noFill/>
                    </a:ln>
                  </pic:spPr>
                </pic:pic>
              </a:graphicData>
            </a:graphic>
          </wp:inline>
        </w:drawing>
      </w:r>
    </w:p>
    <w:p w14:paraId="5524A2D2">
      <w:r>
        <w:drawing>
          <wp:inline distT="0" distB="0" distL="114300" distR="114300">
            <wp:extent cx="4928235" cy="3259455"/>
            <wp:effectExtent l="0" t="0" r="12065" b="4445"/>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pic:cNvPicPr>
                      <a:picLocks noChangeAspect="1"/>
                    </pic:cNvPicPr>
                  </pic:nvPicPr>
                  <pic:blipFill>
                    <a:blip r:embed="rId26"/>
                    <a:stretch>
                      <a:fillRect/>
                    </a:stretch>
                  </pic:blipFill>
                  <pic:spPr>
                    <a:xfrm>
                      <a:off x="0" y="0"/>
                      <a:ext cx="4928235" cy="3259455"/>
                    </a:xfrm>
                    <a:prstGeom prst="rect">
                      <a:avLst/>
                    </a:prstGeom>
                    <a:noFill/>
                    <a:ln>
                      <a:noFill/>
                    </a:ln>
                  </pic:spPr>
                </pic:pic>
              </a:graphicData>
            </a:graphic>
          </wp:inline>
        </w:drawing>
      </w:r>
    </w:p>
    <w:p w14:paraId="3CAD10D0">
      <w:pPr>
        <w:rPr>
          <w:rFonts w:hint="default"/>
          <w:b/>
          <w:bCs/>
          <w:sz w:val="32"/>
          <w:szCs w:val="32"/>
          <w:lang w:val="en-US"/>
        </w:rPr>
      </w:pPr>
    </w:p>
    <w:p w14:paraId="7EAB6EE8">
      <w:pPr>
        <w:rPr>
          <w:rFonts w:hint="default"/>
          <w:b/>
          <w:bCs/>
          <w:sz w:val="32"/>
          <w:szCs w:val="32"/>
          <w:lang w:val="en-US"/>
        </w:rPr>
      </w:pPr>
      <w:r>
        <w:rPr>
          <w:rFonts w:hint="default"/>
          <w:b/>
          <w:bCs/>
          <w:sz w:val="32"/>
          <w:szCs w:val="32"/>
          <w:lang w:val="en-US"/>
        </w:rPr>
        <w:t>Data Visualisation:</w:t>
      </w:r>
    </w:p>
    <w:p w14:paraId="10DD5B51"/>
    <w:p w14:paraId="547A7A3C">
      <w:r>
        <w:drawing>
          <wp:inline distT="0" distB="0" distL="114300" distR="114300">
            <wp:extent cx="4535805" cy="1786255"/>
            <wp:effectExtent l="0" t="0" r="10795" b="444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7"/>
                    <a:stretch>
                      <a:fillRect/>
                    </a:stretch>
                  </pic:blipFill>
                  <pic:spPr>
                    <a:xfrm>
                      <a:off x="0" y="0"/>
                      <a:ext cx="4535805" cy="1786255"/>
                    </a:xfrm>
                    <a:prstGeom prst="rect">
                      <a:avLst/>
                    </a:prstGeom>
                    <a:noFill/>
                    <a:ln>
                      <a:noFill/>
                    </a:ln>
                  </pic:spPr>
                </pic:pic>
              </a:graphicData>
            </a:graphic>
          </wp:inline>
        </w:drawing>
      </w:r>
    </w:p>
    <w:p w14:paraId="0F3C52D4">
      <w:r>
        <w:drawing>
          <wp:inline distT="0" distB="0" distL="114300" distR="114300">
            <wp:extent cx="4316095" cy="2475230"/>
            <wp:effectExtent l="0" t="0" r="1905" b="12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8"/>
                    <a:stretch>
                      <a:fillRect/>
                    </a:stretch>
                  </pic:blipFill>
                  <pic:spPr>
                    <a:xfrm>
                      <a:off x="0" y="0"/>
                      <a:ext cx="4316095" cy="2475230"/>
                    </a:xfrm>
                    <a:prstGeom prst="rect">
                      <a:avLst/>
                    </a:prstGeom>
                    <a:noFill/>
                    <a:ln>
                      <a:noFill/>
                    </a:ln>
                  </pic:spPr>
                </pic:pic>
              </a:graphicData>
            </a:graphic>
          </wp:inline>
        </w:drawing>
      </w:r>
    </w:p>
    <w:p w14:paraId="0E51F7E5"/>
    <w:p w14:paraId="3805B54B"/>
    <w:p w14:paraId="789B0CCE">
      <w:r>
        <w:drawing>
          <wp:inline distT="0" distB="0" distL="114300" distR="114300">
            <wp:extent cx="4689475" cy="1027430"/>
            <wp:effectExtent l="0" t="0" r="9525" b="127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29"/>
                    <a:stretch>
                      <a:fillRect/>
                    </a:stretch>
                  </pic:blipFill>
                  <pic:spPr>
                    <a:xfrm>
                      <a:off x="0" y="0"/>
                      <a:ext cx="4689475" cy="1027430"/>
                    </a:xfrm>
                    <a:prstGeom prst="rect">
                      <a:avLst/>
                    </a:prstGeom>
                    <a:noFill/>
                    <a:ln>
                      <a:noFill/>
                    </a:ln>
                  </pic:spPr>
                </pic:pic>
              </a:graphicData>
            </a:graphic>
          </wp:inline>
        </w:drawing>
      </w:r>
    </w:p>
    <w:p w14:paraId="7F55F843">
      <w:r>
        <w:drawing>
          <wp:inline distT="0" distB="0" distL="114300" distR="114300">
            <wp:extent cx="4323715" cy="4323715"/>
            <wp:effectExtent l="0" t="0" r="6985" b="698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30"/>
                    <a:stretch>
                      <a:fillRect/>
                    </a:stretch>
                  </pic:blipFill>
                  <pic:spPr>
                    <a:xfrm>
                      <a:off x="0" y="0"/>
                      <a:ext cx="4323715" cy="4323715"/>
                    </a:xfrm>
                    <a:prstGeom prst="rect">
                      <a:avLst/>
                    </a:prstGeom>
                    <a:noFill/>
                    <a:ln>
                      <a:noFill/>
                    </a:ln>
                  </pic:spPr>
                </pic:pic>
              </a:graphicData>
            </a:graphic>
          </wp:inline>
        </w:drawing>
      </w:r>
    </w:p>
    <w:p w14:paraId="18AD5AB8"/>
    <w:p w14:paraId="66125A50">
      <w:pPr>
        <w:jc w:val="both"/>
      </w:pPr>
      <w:r>
        <w:rPr>
          <w:rFonts w:hint="default"/>
          <w:b/>
          <w:bCs/>
          <w:sz w:val="32"/>
          <w:szCs w:val="32"/>
          <w:lang w:val="en-US"/>
        </w:rPr>
        <w:t>Label Encoding:</w:t>
      </w:r>
    </w:p>
    <w:p w14:paraId="36C1AC39"/>
    <w:p w14:paraId="25838723">
      <w:r>
        <w:drawing>
          <wp:inline distT="0" distB="0" distL="114300" distR="114300">
            <wp:extent cx="4657090" cy="2682240"/>
            <wp:effectExtent l="0" t="0" r="3810" b="1016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31"/>
                    <a:stretch>
                      <a:fillRect/>
                    </a:stretch>
                  </pic:blipFill>
                  <pic:spPr>
                    <a:xfrm>
                      <a:off x="0" y="0"/>
                      <a:ext cx="4657090" cy="2682240"/>
                    </a:xfrm>
                    <a:prstGeom prst="rect">
                      <a:avLst/>
                    </a:prstGeom>
                    <a:noFill/>
                    <a:ln>
                      <a:noFill/>
                    </a:ln>
                  </pic:spPr>
                </pic:pic>
              </a:graphicData>
            </a:graphic>
          </wp:inline>
        </w:drawing>
      </w:r>
    </w:p>
    <w:p w14:paraId="73DDD69D"/>
    <w:p w14:paraId="3308A12D">
      <w:pPr>
        <w:keepNext w:val="0"/>
        <w:keepLines w:val="0"/>
        <w:widowControl/>
        <w:suppressLineNumbers w:val="0"/>
        <w:jc w:val="left"/>
      </w:pPr>
    </w:p>
    <w:p w14:paraId="0D0097FD">
      <w:r>
        <w:drawing>
          <wp:inline distT="0" distB="0" distL="114300" distR="114300">
            <wp:extent cx="4054475" cy="1962785"/>
            <wp:effectExtent l="0" t="0" r="9525" b="5715"/>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32"/>
                    <a:stretch>
                      <a:fillRect/>
                    </a:stretch>
                  </pic:blipFill>
                  <pic:spPr>
                    <a:xfrm>
                      <a:off x="0" y="0"/>
                      <a:ext cx="4054475" cy="1962785"/>
                    </a:xfrm>
                    <a:prstGeom prst="rect">
                      <a:avLst/>
                    </a:prstGeom>
                    <a:noFill/>
                    <a:ln>
                      <a:noFill/>
                    </a:ln>
                  </pic:spPr>
                </pic:pic>
              </a:graphicData>
            </a:graphic>
          </wp:inline>
        </w:drawing>
      </w:r>
    </w:p>
    <w:p w14:paraId="69320B6F"/>
    <w:p w14:paraId="3F0273A2">
      <w:r>
        <w:drawing>
          <wp:inline distT="0" distB="0" distL="114300" distR="114300">
            <wp:extent cx="3082925" cy="2699385"/>
            <wp:effectExtent l="0" t="0" r="3175" b="571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33"/>
                    <a:stretch>
                      <a:fillRect/>
                    </a:stretch>
                  </pic:blipFill>
                  <pic:spPr>
                    <a:xfrm>
                      <a:off x="0" y="0"/>
                      <a:ext cx="3082925" cy="2699385"/>
                    </a:xfrm>
                    <a:prstGeom prst="rect">
                      <a:avLst/>
                    </a:prstGeom>
                    <a:noFill/>
                    <a:ln>
                      <a:noFill/>
                    </a:ln>
                  </pic:spPr>
                </pic:pic>
              </a:graphicData>
            </a:graphic>
          </wp:inline>
        </w:drawing>
      </w:r>
    </w:p>
    <w:p w14:paraId="743B5B8E"/>
    <w:p w14:paraId="2545AFF8">
      <w:r>
        <w:drawing>
          <wp:inline distT="0" distB="0" distL="114300" distR="114300">
            <wp:extent cx="4199890" cy="2630805"/>
            <wp:effectExtent l="0" t="0" r="3810" b="10795"/>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34"/>
                    <a:stretch>
                      <a:fillRect/>
                    </a:stretch>
                  </pic:blipFill>
                  <pic:spPr>
                    <a:xfrm>
                      <a:off x="0" y="0"/>
                      <a:ext cx="4199890" cy="2630805"/>
                    </a:xfrm>
                    <a:prstGeom prst="rect">
                      <a:avLst/>
                    </a:prstGeom>
                    <a:noFill/>
                    <a:ln>
                      <a:noFill/>
                    </a:ln>
                  </pic:spPr>
                </pic:pic>
              </a:graphicData>
            </a:graphic>
          </wp:inline>
        </w:drawing>
      </w:r>
    </w:p>
    <w:p w14:paraId="0A0CD0FD">
      <w:r>
        <w:drawing>
          <wp:inline distT="0" distB="0" distL="114300" distR="114300">
            <wp:extent cx="4277995" cy="1918970"/>
            <wp:effectExtent l="0" t="0" r="1905" b="1143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35"/>
                    <a:stretch>
                      <a:fillRect/>
                    </a:stretch>
                  </pic:blipFill>
                  <pic:spPr>
                    <a:xfrm>
                      <a:off x="0" y="0"/>
                      <a:ext cx="4277995" cy="1918970"/>
                    </a:xfrm>
                    <a:prstGeom prst="rect">
                      <a:avLst/>
                    </a:prstGeom>
                    <a:noFill/>
                    <a:ln>
                      <a:noFill/>
                    </a:ln>
                  </pic:spPr>
                </pic:pic>
              </a:graphicData>
            </a:graphic>
          </wp:inline>
        </w:drawing>
      </w:r>
    </w:p>
    <w:p w14:paraId="370AFCCB"/>
    <w:p w14:paraId="609F67F8">
      <w:r>
        <w:drawing>
          <wp:inline distT="0" distB="0" distL="114300" distR="114300">
            <wp:extent cx="4336415" cy="2533650"/>
            <wp:effectExtent l="0" t="0" r="6985" b="635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36"/>
                    <a:stretch>
                      <a:fillRect/>
                    </a:stretch>
                  </pic:blipFill>
                  <pic:spPr>
                    <a:xfrm>
                      <a:off x="0" y="0"/>
                      <a:ext cx="4336415" cy="2533650"/>
                    </a:xfrm>
                    <a:prstGeom prst="rect">
                      <a:avLst/>
                    </a:prstGeom>
                    <a:noFill/>
                    <a:ln>
                      <a:noFill/>
                    </a:ln>
                  </pic:spPr>
                </pic:pic>
              </a:graphicData>
            </a:graphic>
          </wp:inline>
        </w:drawing>
      </w:r>
    </w:p>
    <w:p w14:paraId="1C8B4035"/>
    <w:p w14:paraId="3962590D">
      <w:r>
        <w:drawing>
          <wp:inline distT="0" distB="0" distL="114300" distR="114300">
            <wp:extent cx="4344035" cy="2621915"/>
            <wp:effectExtent l="0" t="0" r="12065" b="6985"/>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37"/>
                    <a:stretch>
                      <a:fillRect/>
                    </a:stretch>
                  </pic:blipFill>
                  <pic:spPr>
                    <a:xfrm>
                      <a:off x="0" y="0"/>
                      <a:ext cx="4344035" cy="2621915"/>
                    </a:xfrm>
                    <a:prstGeom prst="rect">
                      <a:avLst/>
                    </a:prstGeom>
                    <a:noFill/>
                    <a:ln>
                      <a:noFill/>
                    </a:ln>
                  </pic:spPr>
                </pic:pic>
              </a:graphicData>
            </a:graphic>
          </wp:inline>
        </w:drawing>
      </w:r>
    </w:p>
    <w:p w14:paraId="6B561157"/>
    <w:p w14:paraId="0A0E0FE8">
      <w:pPr>
        <w:rPr>
          <w:sz w:val="14"/>
        </w:rPr>
        <w:sectPr>
          <w:pgSz w:w="12240" w:h="15840"/>
          <w:pgMar w:top="1440" w:right="960" w:bottom="1120" w:left="980" w:header="0" w:footer="937" w:gutter="0"/>
          <w:cols w:space="720" w:num="1"/>
        </w:sectPr>
      </w:pPr>
      <w:r>
        <w:drawing>
          <wp:inline distT="0" distB="0" distL="114300" distR="114300">
            <wp:extent cx="4314825" cy="2027555"/>
            <wp:effectExtent l="0" t="0" r="3175" b="4445"/>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38"/>
                    <a:stretch>
                      <a:fillRect/>
                    </a:stretch>
                  </pic:blipFill>
                  <pic:spPr>
                    <a:xfrm>
                      <a:off x="0" y="0"/>
                      <a:ext cx="4314825" cy="2027555"/>
                    </a:xfrm>
                    <a:prstGeom prst="rect">
                      <a:avLst/>
                    </a:prstGeom>
                    <a:noFill/>
                    <a:ln>
                      <a:noFill/>
                    </a:ln>
                  </pic:spPr>
                </pic:pic>
              </a:graphicData>
            </a:graphic>
          </wp:inline>
        </w:drawing>
      </w:r>
    </w:p>
    <w:p w14:paraId="3A234DCA">
      <w:pPr>
        <w:pStyle w:val="8"/>
        <w:rPr>
          <w:sz w:val="20"/>
        </w:rPr>
      </w:pPr>
    </w:p>
    <w:sectPr>
      <w:pgSz w:w="12240" w:h="15840"/>
      <w:pgMar w:top="1500" w:right="960" w:bottom="1120" w:left="980" w:header="0" w:footer="937"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A80361">
    <w:pPr>
      <w:pStyle w:val="8"/>
      <w:spacing w:line="14" w:lineRule="auto"/>
      <w:rPr>
        <w:sz w:val="20"/>
      </w:rPr>
    </w:pPr>
    <w:r>
      <mc:AlternateContent>
        <mc:Choice Requires="wps">
          <w:drawing>
            <wp:anchor distT="0" distB="0" distL="0" distR="0" simplePos="0" relativeHeight="251659264" behindDoc="1" locked="0" layoutInCell="1" allowOverlap="1">
              <wp:simplePos x="0" y="0"/>
              <wp:positionH relativeFrom="page">
                <wp:posOffset>3709035</wp:posOffset>
              </wp:positionH>
              <wp:positionV relativeFrom="page">
                <wp:posOffset>9908540</wp:posOffset>
              </wp:positionV>
              <wp:extent cx="146685" cy="180975"/>
              <wp:effectExtent l="0" t="0" r="0" b="0"/>
              <wp:wrapNone/>
              <wp:docPr id="12" name="4097"/>
              <wp:cNvGraphicFramePr/>
              <a:graphic xmlns:a="http://schemas.openxmlformats.org/drawingml/2006/main">
                <a:graphicData uri="http://schemas.microsoft.com/office/word/2010/wordprocessingShape">
                  <wps:wsp>
                    <wps:cNvSpPr txBox="1"/>
                    <wps:spPr>
                      <a:xfrm>
                        <a:off x="0" y="0"/>
                        <a:ext cx="146685" cy="180975"/>
                      </a:xfrm>
                      <a:prstGeom prst="rect">
                        <a:avLst/>
                      </a:prstGeom>
                      <a:noFill/>
                      <a:ln>
                        <a:noFill/>
                      </a:ln>
                    </wps:spPr>
                    <wps:txbx>
                      <w:txbxContent>
                        <w:p w14:paraId="7D5DBE1B">
                          <w:pPr>
                            <w:spacing w:before="11"/>
                            <w:ind w:left="60"/>
                          </w:pPr>
                          <w:r>
                            <w:fldChar w:fldCharType="begin"/>
                          </w:r>
                          <w:r>
                            <w:instrText xml:space="preserve"> PAGE </w:instrText>
                          </w:r>
                          <w:r>
                            <w:fldChar w:fldCharType="separate"/>
                          </w:r>
                          <w:r>
                            <w:t>5</w:t>
                          </w:r>
                          <w:r>
                            <w:fldChar w:fldCharType="end"/>
                          </w:r>
                        </w:p>
                      </w:txbxContent>
                    </wps:txbx>
                    <wps:bodyPr lIns="0" tIns="0" rIns="0" bIns="0" upright="1"/>
                  </wps:wsp>
                </a:graphicData>
              </a:graphic>
            </wp:anchor>
          </w:drawing>
        </mc:Choice>
        <mc:Fallback>
          <w:pict>
            <v:shape id="4097" o:spid="_x0000_s1026" o:spt="202" type="#_x0000_t202" style="position:absolute;left:0pt;margin-left:292.05pt;margin-top:780.2pt;height:14.25pt;width:11.55pt;mso-position-horizontal-relative:page;mso-position-vertical-relative:page;z-index:-251657216;mso-width-relative:page;mso-height-relative:page;" filled="f" stroked="f" coordsize="21600,21600" o:gfxdata="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N7fdO9sAAAAN&#10;AQAADwAAAAAAAAABACAAAAAiAAAAZHJzL2Rvd25yZXYueG1sUEsBAhQAFAAAAAgAh07iQPZrJjen&#10;AQAAawMAAA4AAAAAAAAAAQAgAAAAKgEAAGRycy9lMm9Eb2MueG1sUEsFBgAAAAAGAAYAWQEAAEMF&#10;AAAAAA==&#10;">
              <v:fill on="f" focussize="0,0"/>
              <v:stroke on="f"/>
              <v:imagedata o:title=""/>
              <o:lock v:ext="edit" aspectratio="f"/>
              <v:textbox inset="0mm,0mm,0mm,0mm">
                <w:txbxContent>
                  <w:p w14:paraId="7D5DBE1B">
                    <w:pPr>
                      <w:spacing w:before="11"/>
                      <w:ind w:left="60"/>
                    </w:pPr>
                    <w:r>
                      <w:fldChar w:fldCharType="begin"/>
                    </w:r>
                    <w:r>
                      <w:instrText xml:space="preserve"> PAGE </w:instrText>
                    </w:r>
                    <w:r>
                      <w:fldChar w:fldCharType="separate"/>
                    </w:r>
                    <w:r>
                      <w:t>5</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CE0345">
    <w:pPr>
      <w:pStyle w:val="8"/>
      <w:spacing w:line="14" w:lineRule="auto"/>
      <w:rPr>
        <w:sz w:val="16"/>
      </w:rPr>
    </w:pPr>
    <w:r>
      <mc:AlternateContent>
        <mc:Choice Requires="wps">
          <w:drawing>
            <wp:anchor distT="0" distB="0" distL="0" distR="0" simplePos="0" relativeHeight="251659264" behindDoc="1" locked="0" layoutInCell="1" allowOverlap="1">
              <wp:simplePos x="0" y="0"/>
              <wp:positionH relativeFrom="page">
                <wp:posOffset>3778885</wp:posOffset>
              </wp:positionH>
              <wp:positionV relativeFrom="page">
                <wp:posOffset>9272905</wp:posOffset>
              </wp:positionV>
              <wp:extent cx="216535" cy="180975"/>
              <wp:effectExtent l="0" t="0" r="0" b="0"/>
              <wp:wrapNone/>
              <wp:docPr id="13" name="4099"/>
              <wp:cNvGraphicFramePr/>
              <a:graphic xmlns:a="http://schemas.openxmlformats.org/drawingml/2006/main">
                <a:graphicData uri="http://schemas.microsoft.com/office/word/2010/wordprocessingShape">
                  <wps:wsp>
                    <wps:cNvSpPr txBox="1"/>
                    <wps:spPr>
                      <a:xfrm>
                        <a:off x="0" y="0"/>
                        <a:ext cx="216535" cy="180975"/>
                      </a:xfrm>
                      <a:prstGeom prst="rect">
                        <a:avLst/>
                      </a:prstGeom>
                      <a:noFill/>
                      <a:ln>
                        <a:noFill/>
                      </a:ln>
                    </wps:spPr>
                    <wps:txbx>
                      <w:txbxContent>
                        <w:p w14:paraId="44CA72E1">
                          <w:pPr>
                            <w:spacing w:before="11"/>
                            <w:ind w:left="60"/>
                          </w:pPr>
                          <w:r>
                            <w:fldChar w:fldCharType="begin"/>
                          </w:r>
                          <w:r>
                            <w:instrText xml:space="preserve"> PAGE </w:instrText>
                          </w:r>
                          <w:r>
                            <w:fldChar w:fldCharType="separate"/>
                          </w:r>
                          <w:r>
                            <w:t>9</w:t>
                          </w:r>
                          <w:r>
                            <w:fldChar w:fldCharType="end"/>
                          </w:r>
                        </w:p>
                      </w:txbxContent>
                    </wps:txbx>
                    <wps:bodyPr lIns="0" tIns="0" rIns="0" bIns="0" upright="1"/>
                  </wps:wsp>
                </a:graphicData>
              </a:graphic>
            </wp:anchor>
          </w:drawing>
        </mc:Choice>
        <mc:Fallback>
          <w:pict>
            <v:shape id="4099" o:spid="_x0000_s1026" o:spt="202" type="#_x0000_t202" style="position:absolute;left:0pt;margin-left:297.55pt;margin-top:730.15pt;height:14.25pt;width:17.05pt;mso-position-horizontal-relative:page;mso-position-vertical-relative:page;z-index:-251657216;mso-width-relative:page;mso-height-relative:page;" filled="f" stroked="f" coordsize="21600,21600" o:gfxdata="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ONyqLaAAAA&#10;DQEAAA8AAAAAAAAAAQAgAAAAIgAAAGRycy9kb3ducmV2LnhtbFBLAQIUABQAAAAIAIdO4kBNvmml&#10;qQEAAGsDAAAOAAAAAAAAAAEAIAAAACkBAABkcnMvZTJvRG9jLnhtbFBLBQYAAAAABgAGAFkBAABE&#10;BQAAAAA=&#10;">
              <v:fill on="f" focussize="0,0"/>
              <v:stroke on="f"/>
              <v:imagedata o:title=""/>
              <o:lock v:ext="edit" aspectratio="f"/>
              <v:textbox inset="0mm,0mm,0mm,0mm">
                <w:txbxContent>
                  <w:p w14:paraId="44CA72E1">
                    <w:pPr>
                      <w:spacing w:before="11"/>
                      <w:ind w:left="60"/>
                    </w:pPr>
                    <w:r>
                      <w:fldChar w:fldCharType="begin"/>
                    </w:r>
                    <w:r>
                      <w:instrText xml:space="preserve"> PAGE </w:instrText>
                    </w:r>
                    <w:r>
                      <w:fldChar w:fldCharType="separate"/>
                    </w:r>
                    <w:r>
                      <w:t>9</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318AD6"/>
    <w:multiLevelType w:val="singleLevel"/>
    <w:tmpl w:val="EA318A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E95E112"/>
    <w:multiLevelType w:val="singleLevel"/>
    <w:tmpl w:val="EE95E112"/>
    <w:lvl w:ilvl="0" w:tentative="0">
      <w:start w:val="1"/>
      <w:numFmt w:val="decimal"/>
      <w:lvlText w:val="%1."/>
      <w:lvlJc w:val="left"/>
      <w:pPr>
        <w:tabs>
          <w:tab w:val="left" w:pos="312"/>
        </w:tabs>
      </w:pPr>
    </w:lvl>
  </w:abstractNum>
  <w:abstractNum w:abstractNumId="2">
    <w:nsid w:val="00000001"/>
    <w:multiLevelType w:val="multilevel"/>
    <w:tmpl w:val="00000001"/>
    <w:lvl w:ilvl="0" w:tentative="0">
      <w:start w:val="2"/>
      <w:numFmt w:val="decimal"/>
      <w:lvlText w:val="%1"/>
      <w:lvlJc w:val="left"/>
      <w:pPr>
        <w:ind w:left="614" w:hanging="515"/>
        <w:jc w:val="left"/>
      </w:pPr>
      <w:rPr>
        <w:rFonts w:hint="default"/>
        <w:lang w:val="en-US" w:eastAsia="en-US" w:bidi="ar-SA"/>
      </w:rPr>
    </w:lvl>
    <w:lvl w:ilvl="1" w:tentative="0">
      <w:start w:val="1"/>
      <w:numFmt w:val="none"/>
      <w:lvlText w:val=""/>
      <w:lvlJc w:val="left"/>
      <w:pPr>
        <w:tabs>
          <w:tab w:val="left" w:pos="360"/>
        </w:tabs>
      </w:pPr>
    </w:lvl>
    <w:lvl w:ilvl="2" w:tentative="0">
      <w:start w:val="1"/>
      <w:numFmt w:val="bullet"/>
      <w:lvlText w:val=""/>
      <w:lvlJc w:val="left"/>
      <w:pPr>
        <w:ind w:left="820" w:hanging="360"/>
      </w:pPr>
      <w:rPr>
        <w:rFonts w:hint="default" w:ascii="Wingdings" w:hAnsi="Wingdings" w:eastAsia="Wingdings" w:cs="Wingdings"/>
        <w:w w:val="100"/>
        <w:sz w:val="28"/>
        <w:szCs w:val="28"/>
        <w:lang w:val="en-US" w:eastAsia="en-US" w:bidi="ar-SA"/>
      </w:rPr>
    </w:lvl>
    <w:lvl w:ilvl="3" w:tentative="0">
      <w:start w:val="1"/>
      <w:numFmt w:val="bullet"/>
      <w:lvlText w:val="•"/>
      <w:lvlJc w:val="left"/>
      <w:pPr>
        <w:ind w:left="2926" w:hanging="360"/>
      </w:pPr>
      <w:rPr>
        <w:rFonts w:hint="default"/>
        <w:lang w:val="en-US" w:eastAsia="en-US" w:bidi="ar-SA"/>
      </w:rPr>
    </w:lvl>
    <w:lvl w:ilvl="4" w:tentative="0">
      <w:start w:val="1"/>
      <w:numFmt w:val="bullet"/>
      <w:lvlText w:val="•"/>
      <w:lvlJc w:val="left"/>
      <w:pPr>
        <w:ind w:left="3980" w:hanging="360"/>
      </w:pPr>
      <w:rPr>
        <w:rFonts w:hint="default"/>
        <w:lang w:val="en-US" w:eastAsia="en-US" w:bidi="ar-SA"/>
      </w:rPr>
    </w:lvl>
    <w:lvl w:ilvl="5" w:tentative="0">
      <w:start w:val="1"/>
      <w:numFmt w:val="bullet"/>
      <w:lvlText w:val="•"/>
      <w:lvlJc w:val="left"/>
      <w:pPr>
        <w:ind w:left="5033" w:hanging="360"/>
      </w:pPr>
      <w:rPr>
        <w:rFonts w:hint="default"/>
        <w:lang w:val="en-US" w:eastAsia="en-US" w:bidi="ar-SA"/>
      </w:rPr>
    </w:lvl>
    <w:lvl w:ilvl="6" w:tentative="0">
      <w:start w:val="1"/>
      <w:numFmt w:val="bullet"/>
      <w:lvlText w:val="•"/>
      <w:lvlJc w:val="left"/>
      <w:pPr>
        <w:ind w:left="6086" w:hanging="360"/>
      </w:pPr>
      <w:rPr>
        <w:rFonts w:hint="default"/>
        <w:lang w:val="en-US" w:eastAsia="en-US" w:bidi="ar-SA"/>
      </w:rPr>
    </w:lvl>
    <w:lvl w:ilvl="7" w:tentative="0">
      <w:start w:val="1"/>
      <w:numFmt w:val="bullet"/>
      <w:lvlText w:val="•"/>
      <w:lvlJc w:val="left"/>
      <w:pPr>
        <w:ind w:left="7140" w:hanging="360"/>
      </w:pPr>
      <w:rPr>
        <w:rFonts w:hint="default"/>
        <w:lang w:val="en-US" w:eastAsia="en-US" w:bidi="ar-SA"/>
      </w:rPr>
    </w:lvl>
    <w:lvl w:ilvl="8" w:tentative="0">
      <w:start w:val="1"/>
      <w:numFmt w:val="bullet"/>
      <w:lvlText w:val="•"/>
      <w:lvlJc w:val="left"/>
      <w:pPr>
        <w:ind w:left="8193" w:hanging="360"/>
      </w:pPr>
      <w:rPr>
        <w:rFonts w:hint="default"/>
        <w:lang w:val="en-US" w:eastAsia="en-US" w:bidi="ar-SA"/>
      </w:rPr>
    </w:lvl>
  </w:abstractNum>
  <w:abstractNum w:abstractNumId="3">
    <w:nsid w:val="00000005"/>
    <w:multiLevelType w:val="multilevel"/>
    <w:tmpl w:val="00000005"/>
    <w:lvl w:ilvl="0" w:tentative="0">
      <w:start w:val="1"/>
      <w:numFmt w:val="bullet"/>
      <w:lvlText w:val=""/>
      <w:lvlJc w:val="left"/>
      <w:pPr>
        <w:ind w:left="360" w:hanging="360"/>
      </w:pPr>
      <w:rPr>
        <w:rFonts w:hint="default" w:ascii="Wingdings" w:hAnsi="Wingdings" w:eastAsia="Wingdings" w:cs="Wingdings"/>
        <w:w w:val="100"/>
        <w:sz w:val="28"/>
        <w:szCs w:val="28"/>
        <w:lang w:val="en-US" w:eastAsia="en-US" w:bidi="ar-SA"/>
      </w:rPr>
    </w:lvl>
    <w:lvl w:ilvl="1" w:tentative="0">
      <w:start w:val="1"/>
      <w:numFmt w:val="bullet"/>
      <w:lvlText w:val="•"/>
      <w:lvlJc w:val="left"/>
      <w:pPr>
        <w:ind w:left="1768" w:hanging="360"/>
      </w:pPr>
      <w:rPr>
        <w:rFonts w:hint="default"/>
        <w:lang w:val="en-US" w:eastAsia="en-US" w:bidi="ar-SA"/>
      </w:rPr>
    </w:lvl>
    <w:lvl w:ilvl="2" w:tentative="0">
      <w:start w:val="1"/>
      <w:numFmt w:val="bullet"/>
      <w:lvlText w:val="•"/>
      <w:lvlJc w:val="left"/>
      <w:pPr>
        <w:ind w:left="2716" w:hanging="360"/>
      </w:pPr>
      <w:rPr>
        <w:rFonts w:hint="default"/>
        <w:lang w:val="en-US" w:eastAsia="en-US" w:bidi="ar-SA"/>
      </w:rPr>
    </w:lvl>
    <w:lvl w:ilvl="3" w:tentative="0">
      <w:start w:val="1"/>
      <w:numFmt w:val="bullet"/>
      <w:lvlText w:val="•"/>
      <w:lvlJc w:val="left"/>
      <w:pPr>
        <w:ind w:left="3664" w:hanging="360"/>
      </w:pPr>
      <w:rPr>
        <w:rFonts w:hint="default"/>
        <w:lang w:val="en-US" w:eastAsia="en-US" w:bidi="ar-SA"/>
      </w:rPr>
    </w:lvl>
    <w:lvl w:ilvl="4" w:tentative="0">
      <w:start w:val="1"/>
      <w:numFmt w:val="bullet"/>
      <w:lvlText w:val="•"/>
      <w:lvlJc w:val="left"/>
      <w:pPr>
        <w:ind w:left="4612" w:hanging="360"/>
      </w:pPr>
      <w:rPr>
        <w:rFonts w:hint="default"/>
        <w:lang w:val="en-US" w:eastAsia="en-US" w:bidi="ar-SA"/>
      </w:rPr>
    </w:lvl>
    <w:lvl w:ilvl="5" w:tentative="0">
      <w:start w:val="1"/>
      <w:numFmt w:val="bullet"/>
      <w:lvlText w:val="•"/>
      <w:lvlJc w:val="left"/>
      <w:pPr>
        <w:ind w:left="5560" w:hanging="360"/>
      </w:pPr>
      <w:rPr>
        <w:rFonts w:hint="default"/>
        <w:lang w:val="en-US" w:eastAsia="en-US" w:bidi="ar-SA"/>
      </w:rPr>
    </w:lvl>
    <w:lvl w:ilvl="6" w:tentative="0">
      <w:start w:val="1"/>
      <w:numFmt w:val="bullet"/>
      <w:lvlText w:val="•"/>
      <w:lvlJc w:val="left"/>
      <w:pPr>
        <w:ind w:left="6508" w:hanging="360"/>
      </w:pPr>
      <w:rPr>
        <w:rFonts w:hint="default"/>
        <w:lang w:val="en-US" w:eastAsia="en-US" w:bidi="ar-SA"/>
      </w:rPr>
    </w:lvl>
    <w:lvl w:ilvl="7" w:tentative="0">
      <w:start w:val="1"/>
      <w:numFmt w:val="bullet"/>
      <w:lvlText w:val="•"/>
      <w:lvlJc w:val="left"/>
      <w:pPr>
        <w:ind w:left="7456" w:hanging="360"/>
      </w:pPr>
      <w:rPr>
        <w:rFonts w:hint="default"/>
        <w:lang w:val="en-US" w:eastAsia="en-US" w:bidi="ar-SA"/>
      </w:rPr>
    </w:lvl>
    <w:lvl w:ilvl="8" w:tentative="0">
      <w:start w:val="1"/>
      <w:numFmt w:val="bullet"/>
      <w:lvlText w:val="•"/>
      <w:lvlJc w:val="left"/>
      <w:pPr>
        <w:ind w:left="8404" w:hanging="360"/>
      </w:pPr>
      <w:rPr>
        <w:rFonts w:hint="default"/>
        <w:lang w:val="en-US" w:eastAsia="en-US" w:bidi="ar-SA"/>
      </w:rPr>
    </w:lvl>
  </w:abstractNum>
  <w:abstractNum w:abstractNumId="4">
    <w:nsid w:val="00000008"/>
    <w:multiLevelType w:val="multilevel"/>
    <w:tmpl w:val="00000008"/>
    <w:lvl w:ilvl="0" w:tentative="0">
      <w:start w:val="3"/>
      <w:numFmt w:val="decimal"/>
      <w:lvlText w:val="%1"/>
      <w:lvlJc w:val="left"/>
      <w:pPr>
        <w:ind w:left="659" w:hanging="560"/>
        <w:jc w:val="left"/>
      </w:pPr>
      <w:rPr>
        <w:rFonts w:hint="default"/>
        <w:lang w:val="en-US" w:eastAsia="en-US" w:bidi="ar-SA"/>
      </w:rPr>
    </w:lvl>
    <w:lvl w:ilvl="1" w:tentative="0">
      <w:start w:val="1"/>
      <w:numFmt w:val="none"/>
      <w:lvlText w:val=""/>
      <w:lvlJc w:val="left"/>
      <w:pPr>
        <w:tabs>
          <w:tab w:val="left" w:pos="360"/>
        </w:tabs>
      </w:pPr>
    </w:lvl>
    <w:lvl w:ilvl="2" w:tentative="0">
      <w:start w:val="1"/>
      <w:numFmt w:val="bullet"/>
      <w:lvlText w:val=""/>
      <w:lvlJc w:val="left"/>
      <w:pPr>
        <w:ind w:left="921" w:hanging="360"/>
      </w:pPr>
      <w:rPr>
        <w:rFonts w:hint="default" w:ascii="Wingdings" w:hAnsi="Wingdings" w:eastAsia="Wingdings" w:cs="Wingdings"/>
        <w:w w:val="100"/>
        <w:sz w:val="28"/>
        <w:szCs w:val="28"/>
        <w:lang w:val="en-US" w:eastAsia="en-US" w:bidi="ar-SA"/>
      </w:rPr>
    </w:lvl>
    <w:lvl w:ilvl="3" w:tentative="0">
      <w:start w:val="1"/>
      <w:numFmt w:val="bullet"/>
      <w:lvlText w:val="•"/>
      <w:lvlJc w:val="left"/>
      <w:pPr>
        <w:ind w:left="3004" w:hanging="360"/>
      </w:pPr>
      <w:rPr>
        <w:rFonts w:hint="default"/>
        <w:lang w:val="en-US" w:eastAsia="en-US" w:bidi="ar-SA"/>
      </w:rPr>
    </w:lvl>
    <w:lvl w:ilvl="4" w:tentative="0">
      <w:start w:val="1"/>
      <w:numFmt w:val="bullet"/>
      <w:lvlText w:val="•"/>
      <w:lvlJc w:val="left"/>
      <w:pPr>
        <w:ind w:left="4046" w:hanging="360"/>
      </w:pPr>
      <w:rPr>
        <w:rFonts w:hint="default"/>
        <w:lang w:val="en-US" w:eastAsia="en-US" w:bidi="ar-SA"/>
      </w:rPr>
    </w:lvl>
    <w:lvl w:ilvl="5" w:tentative="0">
      <w:start w:val="1"/>
      <w:numFmt w:val="bullet"/>
      <w:lvlText w:val="•"/>
      <w:lvlJc w:val="left"/>
      <w:pPr>
        <w:ind w:left="5088" w:hanging="360"/>
      </w:pPr>
      <w:rPr>
        <w:rFonts w:hint="default"/>
        <w:lang w:val="en-US" w:eastAsia="en-US" w:bidi="ar-SA"/>
      </w:rPr>
    </w:lvl>
    <w:lvl w:ilvl="6" w:tentative="0">
      <w:start w:val="1"/>
      <w:numFmt w:val="bullet"/>
      <w:lvlText w:val="•"/>
      <w:lvlJc w:val="left"/>
      <w:pPr>
        <w:ind w:left="6131" w:hanging="360"/>
      </w:pPr>
      <w:rPr>
        <w:rFonts w:hint="default"/>
        <w:lang w:val="en-US" w:eastAsia="en-US" w:bidi="ar-SA"/>
      </w:rPr>
    </w:lvl>
    <w:lvl w:ilvl="7" w:tentative="0">
      <w:start w:val="1"/>
      <w:numFmt w:val="bullet"/>
      <w:lvlText w:val="•"/>
      <w:lvlJc w:val="left"/>
      <w:pPr>
        <w:ind w:left="7173" w:hanging="360"/>
      </w:pPr>
      <w:rPr>
        <w:rFonts w:hint="default"/>
        <w:lang w:val="en-US" w:eastAsia="en-US" w:bidi="ar-SA"/>
      </w:rPr>
    </w:lvl>
    <w:lvl w:ilvl="8" w:tentative="0">
      <w:start w:val="1"/>
      <w:numFmt w:val="bullet"/>
      <w:lvlText w:val="•"/>
      <w:lvlJc w:val="left"/>
      <w:pPr>
        <w:ind w:left="8215" w:hanging="360"/>
      </w:pPr>
      <w:rPr>
        <w:rFonts w:hint="default"/>
        <w:lang w:val="en-US" w:eastAsia="en-US" w:bidi="ar-SA"/>
      </w:rPr>
    </w:lvl>
  </w:abstractNum>
  <w:abstractNum w:abstractNumId="5">
    <w:nsid w:val="00000009"/>
    <w:multiLevelType w:val="multilevel"/>
    <w:tmpl w:val="00000009"/>
    <w:lvl w:ilvl="0" w:tentative="0">
      <w:start w:val="1"/>
      <w:numFmt w:val="decimal"/>
      <w:lvlText w:val="%1"/>
      <w:lvlJc w:val="left"/>
      <w:pPr>
        <w:ind w:left="574" w:hanging="475"/>
        <w:jc w:val="left"/>
      </w:pPr>
      <w:rPr>
        <w:rFonts w:hint="default"/>
        <w:lang w:val="en-US" w:eastAsia="en-US" w:bidi="ar-SA"/>
      </w:rPr>
    </w:lvl>
    <w:lvl w:ilvl="1" w:tentative="0">
      <w:start w:val="1"/>
      <w:numFmt w:val="none"/>
      <w:lvlText w:val=""/>
      <w:lvlJc w:val="left"/>
      <w:pPr>
        <w:tabs>
          <w:tab w:val="left" w:pos="360"/>
        </w:tabs>
      </w:pPr>
    </w:lvl>
    <w:lvl w:ilvl="2" w:tentative="0">
      <w:start w:val="1"/>
      <w:numFmt w:val="decimal"/>
      <w:lvlText w:val="%3."/>
      <w:lvlJc w:val="left"/>
      <w:pPr>
        <w:ind w:left="820" w:hanging="360"/>
        <w:jc w:val="left"/>
      </w:pPr>
      <w:rPr>
        <w:rFonts w:hint="default" w:ascii="Times New Roman" w:hAnsi="Times New Roman" w:eastAsia="Times New Roman" w:cs="Times New Roman"/>
        <w:spacing w:val="0"/>
        <w:w w:val="100"/>
        <w:sz w:val="28"/>
        <w:szCs w:val="28"/>
        <w:lang w:val="en-US" w:eastAsia="en-US" w:bidi="ar-SA"/>
      </w:rPr>
    </w:lvl>
    <w:lvl w:ilvl="3" w:tentative="0">
      <w:start w:val="1"/>
      <w:numFmt w:val="bullet"/>
      <w:lvlText w:val="•"/>
      <w:lvlJc w:val="left"/>
      <w:pPr>
        <w:ind w:left="3381" w:hanging="360"/>
      </w:pPr>
      <w:rPr>
        <w:rFonts w:hint="default"/>
        <w:lang w:val="en-US" w:eastAsia="en-US" w:bidi="ar-SA"/>
      </w:rPr>
    </w:lvl>
    <w:lvl w:ilvl="4" w:tentative="0">
      <w:start w:val="1"/>
      <w:numFmt w:val="bullet"/>
      <w:lvlText w:val="•"/>
      <w:lvlJc w:val="left"/>
      <w:pPr>
        <w:ind w:left="3242" w:hanging="360"/>
      </w:pPr>
      <w:rPr>
        <w:rFonts w:hint="default"/>
        <w:lang w:val="en-US" w:eastAsia="en-US" w:bidi="ar-SA"/>
      </w:rPr>
    </w:lvl>
    <w:lvl w:ilvl="5" w:tentative="0">
      <w:start w:val="1"/>
      <w:numFmt w:val="bullet"/>
      <w:lvlText w:val="•"/>
      <w:lvlJc w:val="left"/>
      <w:pPr>
        <w:ind w:left="3103" w:hanging="360"/>
      </w:pPr>
      <w:rPr>
        <w:rFonts w:hint="default"/>
        <w:lang w:val="en-US" w:eastAsia="en-US" w:bidi="ar-SA"/>
      </w:rPr>
    </w:lvl>
    <w:lvl w:ilvl="6" w:tentative="0">
      <w:start w:val="1"/>
      <w:numFmt w:val="bullet"/>
      <w:lvlText w:val="•"/>
      <w:lvlJc w:val="left"/>
      <w:pPr>
        <w:ind w:left="2964" w:hanging="360"/>
      </w:pPr>
      <w:rPr>
        <w:rFonts w:hint="default"/>
        <w:lang w:val="en-US" w:eastAsia="en-US" w:bidi="ar-SA"/>
      </w:rPr>
    </w:lvl>
    <w:lvl w:ilvl="7" w:tentative="0">
      <w:start w:val="1"/>
      <w:numFmt w:val="bullet"/>
      <w:lvlText w:val="•"/>
      <w:lvlJc w:val="left"/>
      <w:pPr>
        <w:ind w:left="2826" w:hanging="360"/>
      </w:pPr>
      <w:rPr>
        <w:rFonts w:hint="default"/>
        <w:lang w:val="en-US" w:eastAsia="en-US" w:bidi="ar-SA"/>
      </w:rPr>
    </w:lvl>
    <w:lvl w:ilvl="8" w:tentative="0">
      <w:start w:val="1"/>
      <w:numFmt w:val="bullet"/>
      <w:lvlText w:val="•"/>
      <w:lvlJc w:val="left"/>
      <w:pPr>
        <w:ind w:left="2687" w:hanging="360"/>
      </w:pPr>
      <w:rPr>
        <w:rFonts w:hint="default"/>
        <w:lang w:val="en-US" w:eastAsia="en-US" w:bidi="ar-SA"/>
      </w:rPr>
    </w:lvl>
  </w:abstractNum>
  <w:abstractNum w:abstractNumId="6">
    <w:nsid w:val="0000000A"/>
    <w:multiLevelType w:val="multilevel"/>
    <w:tmpl w:val="0000000A"/>
    <w:lvl w:ilvl="0" w:tentative="0">
      <w:start w:val="1"/>
      <w:numFmt w:val="decimal"/>
      <w:lvlText w:val="%1."/>
      <w:lvlJc w:val="left"/>
      <w:pPr>
        <w:ind w:left="818" w:hanging="214"/>
        <w:jc w:val="left"/>
      </w:pPr>
      <w:rPr>
        <w:rFonts w:hint="default"/>
        <w:b/>
        <w:bCs/>
        <w:w w:val="99"/>
        <w:lang w:val="en-US" w:eastAsia="en-US" w:bidi="ar-SA"/>
      </w:rPr>
    </w:lvl>
    <w:lvl w:ilvl="1" w:tentative="0">
      <w:start w:val="1"/>
      <w:numFmt w:val="none"/>
      <w:lvlText w:val=""/>
      <w:lvlJc w:val="left"/>
      <w:pPr>
        <w:tabs>
          <w:tab w:val="left" w:pos="360"/>
        </w:tabs>
      </w:pPr>
    </w:lvl>
    <w:lvl w:ilvl="2" w:tentative="0">
      <w:start w:val="1"/>
      <w:numFmt w:val="bullet"/>
      <w:lvlText w:val="•"/>
      <w:lvlJc w:val="left"/>
      <w:pPr>
        <w:ind w:left="2014" w:hanging="425"/>
      </w:pPr>
      <w:rPr>
        <w:rFonts w:hint="default"/>
        <w:lang w:val="en-US" w:eastAsia="en-US" w:bidi="ar-SA"/>
      </w:rPr>
    </w:lvl>
    <w:lvl w:ilvl="3" w:tentative="0">
      <w:start w:val="1"/>
      <w:numFmt w:val="bullet"/>
      <w:lvlText w:val="•"/>
      <w:lvlJc w:val="left"/>
      <w:pPr>
        <w:ind w:left="3009" w:hanging="425"/>
      </w:pPr>
      <w:rPr>
        <w:rFonts w:hint="default"/>
        <w:lang w:val="en-US" w:eastAsia="en-US" w:bidi="ar-SA"/>
      </w:rPr>
    </w:lvl>
    <w:lvl w:ilvl="4" w:tentative="0">
      <w:start w:val="1"/>
      <w:numFmt w:val="bullet"/>
      <w:lvlText w:val="•"/>
      <w:lvlJc w:val="left"/>
      <w:pPr>
        <w:ind w:left="4003" w:hanging="425"/>
      </w:pPr>
      <w:rPr>
        <w:rFonts w:hint="default"/>
        <w:lang w:val="en-US" w:eastAsia="en-US" w:bidi="ar-SA"/>
      </w:rPr>
    </w:lvl>
    <w:lvl w:ilvl="5" w:tentative="0">
      <w:start w:val="1"/>
      <w:numFmt w:val="bullet"/>
      <w:lvlText w:val="•"/>
      <w:lvlJc w:val="left"/>
      <w:pPr>
        <w:ind w:left="4998" w:hanging="425"/>
      </w:pPr>
      <w:rPr>
        <w:rFonts w:hint="default"/>
        <w:lang w:val="en-US" w:eastAsia="en-US" w:bidi="ar-SA"/>
      </w:rPr>
    </w:lvl>
    <w:lvl w:ilvl="6" w:tentative="0">
      <w:start w:val="1"/>
      <w:numFmt w:val="bullet"/>
      <w:lvlText w:val="•"/>
      <w:lvlJc w:val="left"/>
      <w:pPr>
        <w:ind w:left="5992" w:hanging="425"/>
      </w:pPr>
      <w:rPr>
        <w:rFonts w:hint="default"/>
        <w:lang w:val="en-US" w:eastAsia="en-US" w:bidi="ar-SA"/>
      </w:rPr>
    </w:lvl>
    <w:lvl w:ilvl="7" w:tentative="0">
      <w:start w:val="1"/>
      <w:numFmt w:val="bullet"/>
      <w:lvlText w:val="•"/>
      <w:lvlJc w:val="left"/>
      <w:pPr>
        <w:ind w:left="6987" w:hanging="425"/>
      </w:pPr>
      <w:rPr>
        <w:rFonts w:hint="default"/>
        <w:lang w:val="en-US" w:eastAsia="en-US" w:bidi="ar-SA"/>
      </w:rPr>
    </w:lvl>
    <w:lvl w:ilvl="8" w:tentative="0">
      <w:start w:val="1"/>
      <w:numFmt w:val="bullet"/>
      <w:lvlText w:val="•"/>
      <w:lvlJc w:val="left"/>
      <w:pPr>
        <w:ind w:left="7982" w:hanging="425"/>
      </w:pPr>
      <w:rPr>
        <w:rFonts w:hint="default"/>
        <w:lang w:val="en-US" w:eastAsia="en-US" w:bidi="ar-SA"/>
      </w:rPr>
    </w:lvl>
  </w:abstractNum>
  <w:abstractNum w:abstractNumId="7">
    <w:nsid w:val="0000000B"/>
    <w:multiLevelType w:val="multilevel"/>
    <w:tmpl w:val="0000000B"/>
    <w:lvl w:ilvl="0" w:tentative="0">
      <w:start w:val="1"/>
      <w:numFmt w:val="decimal"/>
      <w:lvlText w:val="%1."/>
      <w:lvlJc w:val="left"/>
      <w:pPr>
        <w:ind w:left="731" w:hanging="360"/>
        <w:jc w:val="left"/>
      </w:pPr>
      <w:rPr>
        <w:rFonts w:hint="default" w:ascii="Times New Roman" w:hAnsi="Times New Roman" w:eastAsia="Times New Roman" w:cs="Times New Roman"/>
        <w:spacing w:val="0"/>
        <w:w w:val="100"/>
        <w:sz w:val="28"/>
        <w:szCs w:val="28"/>
        <w:lang w:val="en-US" w:eastAsia="en-US" w:bidi="ar-SA"/>
      </w:rPr>
    </w:lvl>
    <w:lvl w:ilvl="1" w:tentative="0">
      <w:start w:val="1"/>
      <w:numFmt w:val="bullet"/>
      <w:lvlText w:val=""/>
      <w:lvlJc w:val="left"/>
      <w:pPr>
        <w:ind w:left="820" w:hanging="360"/>
      </w:pPr>
      <w:rPr>
        <w:rFonts w:hint="default" w:ascii="Wingdings" w:hAnsi="Wingdings" w:eastAsia="Wingdings" w:cs="Wingdings"/>
        <w:w w:val="100"/>
        <w:sz w:val="28"/>
        <w:szCs w:val="28"/>
        <w:lang w:val="en-US" w:eastAsia="en-US" w:bidi="ar-SA"/>
      </w:rPr>
    </w:lvl>
    <w:lvl w:ilvl="2" w:tentative="0">
      <w:start w:val="1"/>
      <w:numFmt w:val="bullet"/>
      <w:lvlText w:val="•"/>
      <w:lvlJc w:val="left"/>
      <w:pPr>
        <w:ind w:left="4180" w:hanging="360"/>
      </w:pPr>
      <w:rPr>
        <w:rFonts w:hint="default"/>
        <w:lang w:val="en-US" w:eastAsia="en-US" w:bidi="ar-SA"/>
      </w:rPr>
    </w:lvl>
    <w:lvl w:ilvl="3" w:tentative="0">
      <w:start w:val="1"/>
      <w:numFmt w:val="bullet"/>
      <w:lvlText w:val="•"/>
      <w:lvlJc w:val="left"/>
      <w:pPr>
        <w:ind w:left="4945" w:hanging="360"/>
      </w:pPr>
      <w:rPr>
        <w:rFonts w:hint="default"/>
        <w:lang w:val="en-US" w:eastAsia="en-US" w:bidi="ar-SA"/>
      </w:rPr>
    </w:lvl>
    <w:lvl w:ilvl="4" w:tentative="0">
      <w:start w:val="1"/>
      <w:numFmt w:val="bullet"/>
      <w:lvlText w:val="•"/>
      <w:lvlJc w:val="left"/>
      <w:pPr>
        <w:ind w:left="5710" w:hanging="360"/>
      </w:pPr>
      <w:rPr>
        <w:rFonts w:hint="default"/>
        <w:lang w:val="en-US" w:eastAsia="en-US" w:bidi="ar-SA"/>
      </w:rPr>
    </w:lvl>
    <w:lvl w:ilvl="5" w:tentative="0">
      <w:start w:val="1"/>
      <w:numFmt w:val="bullet"/>
      <w:lvlText w:val="•"/>
      <w:lvlJc w:val="left"/>
      <w:pPr>
        <w:ind w:left="6475" w:hanging="360"/>
      </w:pPr>
      <w:rPr>
        <w:rFonts w:hint="default"/>
        <w:lang w:val="en-US" w:eastAsia="en-US" w:bidi="ar-SA"/>
      </w:rPr>
    </w:lvl>
    <w:lvl w:ilvl="6" w:tentative="0">
      <w:start w:val="1"/>
      <w:numFmt w:val="bullet"/>
      <w:lvlText w:val="•"/>
      <w:lvlJc w:val="left"/>
      <w:pPr>
        <w:ind w:left="7240" w:hanging="360"/>
      </w:pPr>
      <w:rPr>
        <w:rFonts w:hint="default"/>
        <w:lang w:val="en-US" w:eastAsia="en-US" w:bidi="ar-SA"/>
      </w:rPr>
    </w:lvl>
    <w:lvl w:ilvl="7" w:tentative="0">
      <w:start w:val="1"/>
      <w:numFmt w:val="bullet"/>
      <w:lvlText w:val="•"/>
      <w:lvlJc w:val="left"/>
      <w:pPr>
        <w:ind w:left="8005" w:hanging="360"/>
      </w:pPr>
      <w:rPr>
        <w:rFonts w:hint="default"/>
        <w:lang w:val="en-US" w:eastAsia="en-US" w:bidi="ar-SA"/>
      </w:rPr>
    </w:lvl>
    <w:lvl w:ilvl="8" w:tentative="0">
      <w:start w:val="1"/>
      <w:numFmt w:val="bullet"/>
      <w:lvlText w:val="•"/>
      <w:lvlJc w:val="left"/>
      <w:pPr>
        <w:ind w:left="8770" w:hanging="360"/>
      </w:pPr>
      <w:rPr>
        <w:rFonts w:hint="default"/>
        <w:lang w:val="en-US" w:eastAsia="en-US" w:bidi="ar-SA"/>
      </w:rPr>
    </w:lvl>
  </w:abstractNum>
  <w:abstractNum w:abstractNumId="8">
    <w:nsid w:val="0000000C"/>
    <w:multiLevelType w:val="multilevel"/>
    <w:tmpl w:val="0000000C"/>
    <w:lvl w:ilvl="0" w:tentative="0">
      <w:start w:val="1"/>
      <w:numFmt w:val="decimal"/>
      <w:lvlText w:val="[%1]"/>
      <w:lvlJc w:val="left"/>
      <w:pPr>
        <w:ind w:left="0" w:hanging="350"/>
        <w:jc w:val="left"/>
      </w:pPr>
      <w:rPr>
        <w:rFonts w:hint="default" w:ascii="Times New Roman" w:hAnsi="Times New Roman" w:eastAsia="Times New Roman" w:cs="Times New Roman"/>
        <w:spacing w:val="0"/>
        <w:w w:val="99"/>
        <w:sz w:val="28"/>
        <w:szCs w:val="28"/>
        <w:lang w:val="en-US" w:eastAsia="en-US" w:bidi="ar-SA"/>
      </w:rPr>
    </w:lvl>
    <w:lvl w:ilvl="1" w:tentative="0">
      <w:start w:val="1"/>
      <w:numFmt w:val="bullet"/>
      <w:lvlText w:val="•"/>
      <w:lvlJc w:val="left"/>
      <w:pPr>
        <w:ind w:left="1120" w:hanging="350"/>
      </w:pPr>
      <w:rPr>
        <w:rFonts w:hint="default"/>
        <w:lang w:val="en-US" w:eastAsia="en-US" w:bidi="ar-SA"/>
      </w:rPr>
    </w:lvl>
    <w:lvl w:ilvl="2" w:tentative="0">
      <w:start w:val="1"/>
      <w:numFmt w:val="bullet"/>
      <w:lvlText w:val="•"/>
      <w:lvlJc w:val="left"/>
      <w:pPr>
        <w:ind w:left="2140" w:hanging="350"/>
      </w:pPr>
      <w:rPr>
        <w:rFonts w:hint="default"/>
        <w:lang w:val="en-US" w:eastAsia="en-US" w:bidi="ar-SA"/>
      </w:rPr>
    </w:lvl>
    <w:lvl w:ilvl="3" w:tentative="0">
      <w:start w:val="1"/>
      <w:numFmt w:val="bullet"/>
      <w:lvlText w:val="•"/>
      <w:lvlJc w:val="left"/>
      <w:pPr>
        <w:ind w:left="3160" w:hanging="350"/>
      </w:pPr>
      <w:rPr>
        <w:rFonts w:hint="default"/>
        <w:lang w:val="en-US" w:eastAsia="en-US" w:bidi="ar-SA"/>
      </w:rPr>
    </w:lvl>
    <w:lvl w:ilvl="4" w:tentative="0">
      <w:start w:val="1"/>
      <w:numFmt w:val="bullet"/>
      <w:lvlText w:val="•"/>
      <w:lvlJc w:val="left"/>
      <w:pPr>
        <w:ind w:left="4180" w:hanging="350"/>
      </w:pPr>
      <w:rPr>
        <w:rFonts w:hint="default"/>
        <w:lang w:val="en-US" w:eastAsia="en-US" w:bidi="ar-SA"/>
      </w:rPr>
    </w:lvl>
    <w:lvl w:ilvl="5" w:tentative="0">
      <w:start w:val="1"/>
      <w:numFmt w:val="bullet"/>
      <w:lvlText w:val="•"/>
      <w:lvlJc w:val="left"/>
      <w:pPr>
        <w:ind w:left="5200" w:hanging="350"/>
      </w:pPr>
      <w:rPr>
        <w:rFonts w:hint="default"/>
        <w:lang w:val="en-US" w:eastAsia="en-US" w:bidi="ar-SA"/>
      </w:rPr>
    </w:lvl>
    <w:lvl w:ilvl="6" w:tentative="0">
      <w:start w:val="1"/>
      <w:numFmt w:val="bullet"/>
      <w:lvlText w:val="•"/>
      <w:lvlJc w:val="left"/>
      <w:pPr>
        <w:ind w:left="6220" w:hanging="350"/>
      </w:pPr>
      <w:rPr>
        <w:rFonts w:hint="default"/>
        <w:lang w:val="en-US" w:eastAsia="en-US" w:bidi="ar-SA"/>
      </w:rPr>
    </w:lvl>
    <w:lvl w:ilvl="7" w:tentative="0">
      <w:start w:val="1"/>
      <w:numFmt w:val="bullet"/>
      <w:lvlText w:val="•"/>
      <w:lvlJc w:val="left"/>
      <w:pPr>
        <w:ind w:left="7240" w:hanging="350"/>
      </w:pPr>
      <w:rPr>
        <w:rFonts w:hint="default"/>
        <w:lang w:val="en-US" w:eastAsia="en-US" w:bidi="ar-SA"/>
      </w:rPr>
    </w:lvl>
    <w:lvl w:ilvl="8" w:tentative="0">
      <w:start w:val="1"/>
      <w:numFmt w:val="bullet"/>
      <w:lvlText w:val="•"/>
      <w:lvlJc w:val="left"/>
      <w:pPr>
        <w:ind w:left="8260" w:hanging="350"/>
      </w:pPr>
      <w:rPr>
        <w:rFonts w:hint="default"/>
        <w:lang w:val="en-US" w:eastAsia="en-US" w:bidi="ar-SA"/>
      </w:rPr>
    </w:lvl>
  </w:abstractNum>
  <w:abstractNum w:abstractNumId="9">
    <w:nsid w:val="27455D95"/>
    <w:multiLevelType w:val="singleLevel"/>
    <w:tmpl w:val="27455D9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64757563"/>
    <w:multiLevelType w:val="singleLevel"/>
    <w:tmpl w:val="64757563"/>
    <w:lvl w:ilvl="0" w:tentative="0">
      <w:start w:val="1"/>
      <w:numFmt w:val="decimal"/>
      <w:lvlText w:val="%1)"/>
      <w:lvlJc w:val="left"/>
      <w:pPr>
        <w:tabs>
          <w:tab w:val="left" w:pos="312"/>
        </w:tabs>
      </w:pPr>
    </w:lvl>
  </w:abstractNum>
  <w:num w:numId="1">
    <w:abstractNumId w:val="6"/>
  </w:num>
  <w:num w:numId="2">
    <w:abstractNumId w:val="5"/>
  </w:num>
  <w:num w:numId="3">
    <w:abstractNumId w:val="2"/>
  </w:num>
  <w:num w:numId="4">
    <w:abstractNumId w:val="4"/>
  </w:num>
  <w:num w:numId="5">
    <w:abstractNumId w:val="3"/>
  </w:num>
  <w:num w:numId="6">
    <w:abstractNumId w:val="9"/>
  </w:num>
  <w:num w:numId="7">
    <w:abstractNumId w:val="0"/>
  </w:num>
  <w:num w:numId="8">
    <w:abstractNumId w:val="7"/>
  </w:num>
  <w:num w:numId="9">
    <w:abstractNumId w:val="8"/>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9D31B5"/>
    <w:rsid w:val="12BE1B7A"/>
    <w:rsid w:val="2C3032E1"/>
    <w:rsid w:val="33E349E8"/>
    <w:rsid w:val="34AB6F42"/>
    <w:rsid w:val="464D29AD"/>
    <w:rsid w:val="4F4B38DC"/>
    <w:rsid w:val="50026E0D"/>
    <w:rsid w:val="52A72A91"/>
    <w:rsid w:val="69DE6E64"/>
    <w:rsid w:val="6FE50F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link w:val="19"/>
    <w:qFormat/>
    <w:uiPriority w:val="1"/>
    <w:pPr>
      <w:spacing w:before="59"/>
      <w:ind w:left="321"/>
      <w:outlineLvl w:val="0"/>
    </w:pPr>
    <w:rPr>
      <w:b/>
      <w:bCs/>
      <w:sz w:val="32"/>
      <w:szCs w:val="32"/>
    </w:rPr>
  </w:style>
  <w:style w:type="paragraph" w:styleId="3">
    <w:name w:val="heading 2"/>
    <w:basedOn w:val="1"/>
    <w:qFormat/>
    <w:uiPriority w:val="1"/>
    <w:pPr>
      <w:ind w:left="100"/>
      <w:outlineLvl w:val="1"/>
    </w:pPr>
    <w:rPr>
      <w:b/>
      <w:bCs/>
      <w:sz w:val="28"/>
      <w:szCs w:val="28"/>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qFormat/>
    <w:uiPriority w:val="1"/>
  </w:style>
  <w:style w:type="table" w:default="1" w:styleId="6">
    <w:name w:val="Normal Table"/>
    <w:qFormat/>
    <w:uiPriority w:val="99"/>
    <w:tblPr>
      <w:tblCellMar>
        <w:top w:w="0" w:type="dxa"/>
        <w:left w:w="108" w:type="dxa"/>
        <w:bottom w:w="0" w:type="dxa"/>
        <w:right w:w="108" w:type="dxa"/>
      </w:tblCellMar>
    </w:tblPr>
  </w:style>
  <w:style w:type="paragraph" w:styleId="7">
    <w:name w:val="Balloon Text"/>
    <w:basedOn w:val="1"/>
    <w:link w:val="18"/>
    <w:qFormat/>
    <w:uiPriority w:val="99"/>
    <w:rPr>
      <w:rFonts w:ascii="Tahoma" w:hAnsi="Tahoma" w:cs="Tahoma"/>
      <w:sz w:val="16"/>
      <w:szCs w:val="16"/>
    </w:rPr>
  </w:style>
  <w:style w:type="paragraph" w:styleId="8">
    <w:name w:val="Body Text"/>
    <w:basedOn w:val="1"/>
    <w:qFormat/>
    <w:uiPriority w:val="1"/>
    <w:rPr>
      <w:sz w:val="24"/>
      <w:szCs w:val="24"/>
    </w:rPr>
  </w:style>
  <w:style w:type="paragraph" w:styleId="9">
    <w:name w:val="footer"/>
    <w:basedOn w:val="1"/>
    <w:link w:val="17"/>
    <w:qFormat/>
    <w:uiPriority w:val="99"/>
    <w:pPr>
      <w:tabs>
        <w:tab w:val="center" w:pos="4680"/>
        <w:tab w:val="right" w:pos="9360"/>
      </w:tabs>
    </w:pPr>
  </w:style>
  <w:style w:type="paragraph" w:styleId="10">
    <w:name w:val="header"/>
    <w:basedOn w:val="1"/>
    <w:link w:val="16"/>
    <w:qFormat/>
    <w:uiPriority w:val="99"/>
    <w:pPr>
      <w:tabs>
        <w:tab w:val="center" w:pos="4680"/>
        <w:tab w:val="right" w:pos="9360"/>
      </w:tabs>
    </w:pPr>
  </w:style>
  <w:style w:type="character" w:styleId="11">
    <w:name w:val="Hyperlink"/>
    <w:basedOn w:val="5"/>
    <w:qFormat/>
    <w:uiPriority w:val="0"/>
    <w:rPr>
      <w:color w:val="0000FF"/>
      <w:u w:val="single"/>
    </w:rPr>
  </w:style>
  <w:style w:type="paragraph" w:styleId="12">
    <w:name w:val="Normal (Web)"/>
    <w:basedOn w:val="1"/>
    <w:qFormat/>
    <w:uiPriority w:val="99"/>
    <w:pPr>
      <w:widowControl/>
      <w:autoSpaceDE/>
      <w:autoSpaceDN/>
      <w:spacing w:before="100" w:beforeAutospacing="1" w:after="100" w:afterAutospacing="1"/>
    </w:pPr>
    <w:rPr>
      <w:sz w:val="24"/>
      <w:szCs w:val="24"/>
    </w:rPr>
  </w:style>
  <w:style w:type="paragraph" w:styleId="13">
    <w:name w:val="toc 1"/>
    <w:basedOn w:val="1"/>
    <w:qFormat/>
    <w:uiPriority w:val="1"/>
    <w:pPr>
      <w:spacing w:before="347"/>
      <w:ind w:left="818" w:hanging="215"/>
    </w:pPr>
    <w:rPr>
      <w:b/>
      <w:bCs/>
      <w:sz w:val="32"/>
      <w:szCs w:val="32"/>
    </w:rPr>
  </w:style>
  <w:style w:type="paragraph" w:styleId="14">
    <w:name w:val="List Paragraph"/>
    <w:basedOn w:val="1"/>
    <w:qFormat/>
    <w:uiPriority w:val="1"/>
    <w:pPr>
      <w:ind w:left="820" w:hanging="360"/>
    </w:pPr>
  </w:style>
  <w:style w:type="paragraph" w:customStyle="1" w:styleId="15">
    <w:name w:val="Table Paragraph"/>
    <w:basedOn w:val="1"/>
    <w:qFormat/>
    <w:uiPriority w:val="1"/>
  </w:style>
  <w:style w:type="character" w:customStyle="1" w:styleId="16">
    <w:name w:val="Header Char_d5985ed6-aea0-4248-918e-d4134d521846"/>
    <w:basedOn w:val="5"/>
    <w:link w:val="10"/>
    <w:qFormat/>
    <w:uiPriority w:val="99"/>
    <w:rPr>
      <w:rFonts w:ascii="Times New Roman" w:hAnsi="Times New Roman" w:eastAsia="Times New Roman" w:cs="Times New Roman"/>
    </w:rPr>
  </w:style>
  <w:style w:type="character" w:customStyle="1" w:styleId="17">
    <w:name w:val="Footer Char_754e7a43-9df6-43b8-a637-5d142991821c"/>
    <w:basedOn w:val="5"/>
    <w:link w:val="9"/>
    <w:qFormat/>
    <w:uiPriority w:val="99"/>
    <w:rPr>
      <w:rFonts w:ascii="Times New Roman" w:hAnsi="Times New Roman" w:eastAsia="Times New Roman" w:cs="Times New Roman"/>
    </w:rPr>
  </w:style>
  <w:style w:type="character" w:customStyle="1" w:styleId="18">
    <w:name w:val="Balloon Text Char"/>
    <w:basedOn w:val="5"/>
    <w:link w:val="7"/>
    <w:qFormat/>
    <w:uiPriority w:val="99"/>
    <w:rPr>
      <w:rFonts w:ascii="Tahoma" w:hAnsi="Tahoma" w:eastAsia="Times New Roman" w:cs="Tahoma"/>
      <w:sz w:val="16"/>
      <w:szCs w:val="16"/>
    </w:rPr>
  </w:style>
  <w:style w:type="character" w:customStyle="1" w:styleId="19">
    <w:name w:val="Heading 1 Char"/>
    <w:link w:val="2"/>
    <w:qFormat/>
    <w:uiPriority w:val="1"/>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39</Pages>
  <Words>4015</Words>
  <Characters>34090</Characters>
  <Paragraphs>635</Paragraphs>
  <TotalTime>0</TotalTime>
  <ScaleCrop>false</ScaleCrop>
  <LinksUpToDate>false</LinksUpToDate>
  <CharactersWithSpaces>38346</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2024-07-08T07:10:00Z</dcterms:created>
  <dc:creator>Admin</dc:creator>
  <cp:lastModifiedBy>Suthari Srilekha 5D2</cp:lastModifiedBy>
  <dcterms:modified xsi:type="dcterms:W3CDTF">2024-07-12T15:12:38Z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2023-10-29T00:00:00Z</vt:filetime>
  </property>
  <property fmtid="{D5CDD505-2E9C-101B-9397-08002B2CF9AE}" pid="3" name="Creator">
    <vt:lpwstr>Microsoft® Word 2019</vt:lpwstr>
  </property>
  <property fmtid="{D5CDD505-2E9C-101B-9397-08002B2CF9AE}" pid="4" name="LastSaved">
    <vt:filetime>2024-07-08T00:00:00Z</vt:filetime>
  </property>
  <property fmtid="{D5CDD505-2E9C-101B-9397-08002B2CF9AE}" pid="5" name="ICV">
    <vt:lpwstr>70CCDE41A84D475E95A95031E60E2074_13</vt:lpwstr>
  </property>
  <property fmtid="{D5CDD505-2E9C-101B-9397-08002B2CF9AE}" pid="6" name="KSOProductBuildVer">
    <vt:lpwstr>1033-12.2.0.17119</vt:lpwstr>
  </property>
</Properties>
</file>